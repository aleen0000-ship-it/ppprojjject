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E29A4" w14:textId="33EF187D" w:rsidR="00A9204E" w:rsidRDefault="00DE1D64" w:rsidP="00DE1D64">
      <w:pPr>
        <w:bidi/>
        <w:jc w:val="center"/>
        <w:rPr>
          <w:rFonts w:hint="cs"/>
          <w:sz w:val="52"/>
          <w:szCs w:val="52"/>
          <w:rtl/>
          <w:lang w:val="ar-SA"/>
        </w:rPr>
      </w:pPr>
      <w:r w:rsidRPr="00DE1D64">
        <w:rPr>
          <w:sz w:val="52"/>
          <w:szCs w:val="52"/>
        </w:rPr>
        <w:t>Introduction</w:t>
      </w:r>
    </w:p>
    <w:p w14:paraId="663D3070" w14:textId="77777777" w:rsidR="00DE1D64" w:rsidRPr="00DE1D64" w:rsidRDefault="00DE1D64" w:rsidP="00DE1D64">
      <w:pPr>
        <w:bidi/>
        <w:rPr>
          <w:rFonts w:hint="cs"/>
          <w:sz w:val="36"/>
          <w:szCs w:val="36"/>
          <w:rtl/>
          <w:lang w:val="ar-SA"/>
        </w:rPr>
      </w:pPr>
    </w:p>
    <w:p w14:paraId="360150C2" w14:textId="77777777" w:rsidR="00DE1D64" w:rsidRPr="00DE1D64" w:rsidRDefault="00DE1D64" w:rsidP="00DE1D64">
      <w:pPr>
        <w:bidi/>
        <w:jc w:val="right"/>
        <w:rPr>
          <w:sz w:val="36"/>
          <w:szCs w:val="36"/>
        </w:rPr>
      </w:pPr>
      <w:r w:rsidRPr="00DE1D64">
        <w:rPr>
          <w:sz w:val="36"/>
          <w:szCs w:val="36"/>
        </w:rPr>
        <w:t>For this project, I used the Titanic dataset, which contains information about passengers such as age, class, fare, and survival status. The main goal of this analysis is to explore the data, clean it, and discover patterns that might explain differences between passengers.</w:t>
      </w:r>
    </w:p>
    <w:p w14:paraId="6B83F3EC" w14:textId="77777777" w:rsidR="00DE1D64" w:rsidRPr="00DE1D64" w:rsidRDefault="00DE1D64" w:rsidP="00DE1D64">
      <w:pPr>
        <w:bidi/>
        <w:jc w:val="right"/>
        <w:rPr>
          <w:sz w:val="36"/>
          <w:szCs w:val="36"/>
        </w:rPr>
      </w:pPr>
      <w:r w:rsidRPr="00DE1D64">
        <w:rPr>
          <w:sz w:val="36"/>
          <w:szCs w:val="36"/>
        </w:rPr>
        <w:t>I focused on understanding how factors like passenger class, age, and fare relate to each other, and how they might influence outcomes.</w:t>
      </w:r>
    </w:p>
    <w:p w14:paraId="1DADB3BE" w14:textId="77777777" w:rsidR="00DE1D64" w:rsidRDefault="00DE1D64" w:rsidP="00DE1D64">
      <w:pPr>
        <w:bidi/>
        <w:jc w:val="right"/>
        <w:rPr>
          <w:sz w:val="52"/>
          <w:szCs w:val="52"/>
          <w:rtl/>
        </w:rPr>
      </w:pPr>
    </w:p>
    <w:p w14:paraId="0881CFCD" w14:textId="3D0A8B6E" w:rsidR="00DE1D64" w:rsidRDefault="00DE1D64" w:rsidP="00DE1D64">
      <w:pPr>
        <w:bidi/>
        <w:jc w:val="center"/>
        <w:rPr>
          <w:sz w:val="52"/>
          <w:szCs w:val="52"/>
        </w:rPr>
      </w:pPr>
      <w:r w:rsidRPr="00DE1D64">
        <w:rPr>
          <w:sz w:val="52"/>
          <w:szCs w:val="52"/>
        </w:rPr>
        <w:t>Cleaning Summary (Phase 1)</w:t>
      </w:r>
    </w:p>
    <w:p w14:paraId="574C900F" w14:textId="77777777" w:rsidR="00DE1D64" w:rsidRDefault="00DE1D64" w:rsidP="00DE1D64">
      <w:pPr>
        <w:bidi/>
        <w:jc w:val="center"/>
        <w:rPr>
          <w:sz w:val="52"/>
          <w:szCs w:val="52"/>
          <w:rtl/>
        </w:rPr>
      </w:pPr>
    </w:p>
    <w:p w14:paraId="31B9311B" w14:textId="77777777" w:rsidR="00DE1D64" w:rsidRPr="00DE1D64" w:rsidRDefault="00DE1D64" w:rsidP="00DE1D64">
      <w:pPr>
        <w:bidi/>
        <w:jc w:val="right"/>
        <w:rPr>
          <w:sz w:val="36"/>
          <w:szCs w:val="36"/>
        </w:rPr>
      </w:pPr>
      <w:r w:rsidRPr="00DE1D64">
        <w:rPr>
          <w:sz w:val="36"/>
          <w:szCs w:val="36"/>
        </w:rPr>
        <w:t xml:space="preserve">The dataset required several cleaning steps before analysis. First, I fixed data types by converting categorical columns like </w:t>
      </w:r>
      <w:proofErr w:type="spellStart"/>
      <w:r w:rsidRPr="00DE1D64">
        <w:rPr>
          <w:sz w:val="36"/>
          <w:szCs w:val="36"/>
        </w:rPr>
        <w:t>Pclass</w:t>
      </w:r>
      <w:proofErr w:type="spellEnd"/>
      <w:r w:rsidRPr="00DE1D64">
        <w:rPr>
          <w:sz w:val="36"/>
          <w:szCs w:val="36"/>
        </w:rPr>
        <w:t xml:space="preserve"> and Embarked into appropriate formats.</w:t>
      </w:r>
    </w:p>
    <w:p w14:paraId="289DA3AA" w14:textId="77777777" w:rsidR="00DE1D64" w:rsidRPr="00DE1D64" w:rsidRDefault="00DE1D64" w:rsidP="00DE1D64">
      <w:pPr>
        <w:bidi/>
        <w:jc w:val="right"/>
        <w:rPr>
          <w:sz w:val="36"/>
          <w:szCs w:val="36"/>
        </w:rPr>
      </w:pPr>
      <w:r w:rsidRPr="00DE1D64">
        <w:rPr>
          <w:sz w:val="36"/>
          <w:szCs w:val="36"/>
        </w:rPr>
        <w:t>Next, I handled missing values. The Age column had missing values, so I filled them using the median because it is more robust to outliers. The Embarked column was filled using the most frequent value. The Cabin column had too many missing values, so it was removed.</w:t>
      </w:r>
    </w:p>
    <w:p w14:paraId="429C75D8" w14:textId="77777777" w:rsidR="00DE1D64" w:rsidRPr="00DE1D64" w:rsidRDefault="00DE1D64" w:rsidP="00DE1D64">
      <w:pPr>
        <w:bidi/>
        <w:jc w:val="right"/>
        <w:rPr>
          <w:sz w:val="36"/>
          <w:szCs w:val="36"/>
        </w:rPr>
      </w:pPr>
      <w:r w:rsidRPr="00DE1D64">
        <w:rPr>
          <w:sz w:val="36"/>
          <w:szCs w:val="36"/>
        </w:rPr>
        <w:t>I also checked for duplicate rows, but none were found. To handle extreme values, I capped the Fare column at the 99th percentile to reduce the impact of outliers. Finally, I ensured that all Fare values were non-negative.</w:t>
      </w:r>
    </w:p>
    <w:p w14:paraId="0C39B921" w14:textId="402BCBE7" w:rsidR="00DE1D64" w:rsidRDefault="00DE1D64" w:rsidP="00DE1D64">
      <w:pPr>
        <w:bidi/>
        <w:jc w:val="center"/>
        <w:rPr>
          <w:sz w:val="52"/>
          <w:szCs w:val="52"/>
          <w:rtl/>
        </w:rPr>
      </w:pPr>
      <w:r w:rsidRPr="00DE1D64">
        <w:rPr>
          <w:sz w:val="52"/>
          <w:szCs w:val="52"/>
        </w:rPr>
        <w:lastRenderedPageBreak/>
        <w:t>Feature Engineering (Phase 2)</w:t>
      </w:r>
    </w:p>
    <w:p w14:paraId="5F908F2A" w14:textId="77777777" w:rsidR="00DE1D64" w:rsidRDefault="00DE1D64" w:rsidP="00DE1D64">
      <w:pPr>
        <w:bidi/>
        <w:rPr>
          <w:sz w:val="52"/>
          <w:szCs w:val="52"/>
          <w:rtl/>
        </w:rPr>
      </w:pPr>
    </w:p>
    <w:p w14:paraId="619D63D7" w14:textId="77777777" w:rsidR="00DE1D64" w:rsidRPr="00DE1D64" w:rsidRDefault="00DE1D64" w:rsidP="00DE1D64">
      <w:pPr>
        <w:bidi/>
        <w:jc w:val="right"/>
        <w:rPr>
          <w:sz w:val="36"/>
          <w:szCs w:val="36"/>
        </w:rPr>
      </w:pPr>
      <w:r w:rsidRPr="00DE1D64">
        <w:rPr>
          <w:sz w:val="36"/>
          <w:szCs w:val="36"/>
        </w:rPr>
        <w:t>In this phase, I created new features to make the dataset more useful. First, I applied one-hot encoding to categorical variables like Sex and Embarked to convert them into numerical format.</w:t>
      </w:r>
    </w:p>
    <w:p w14:paraId="6E0C087E" w14:textId="12ABAEE0" w:rsidR="00DE1D64" w:rsidRPr="00DE1D64" w:rsidRDefault="00DE1D64" w:rsidP="00DE1D64">
      <w:pPr>
        <w:bidi/>
        <w:jc w:val="right"/>
        <w:rPr>
          <w:sz w:val="36"/>
          <w:szCs w:val="36"/>
        </w:rPr>
      </w:pPr>
      <w:r w:rsidRPr="00DE1D64">
        <w:rPr>
          <w:sz w:val="36"/>
          <w:szCs w:val="36"/>
        </w:rPr>
        <w:t xml:space="preserve">Then, I ordinally encoded the </w:t>
      </w:r>
      <w:proofErr w:type="spellStart"/>
      <w:r w:rsidRPr="00DE1D64">
        <w:rPr>
          <w:sz w:val="36"/>
          <w:szCs w:val="36"/>
        </w:rPr>
        <w:t>Pclass</w:t>
      </w:r>
      <w:proofErr w:type="spellEnd"/>
      <w:r w:rsidRPr="00DE1D64">
        <w:rPr>
          <w:sz w:val="36"/>
          <w:szCs w:val="36"/>
        </w:rPr>
        <w:t xml:space="preserve"> column to preserve its order. I also scaled numerical features such as Age and Fare using </w:t>
      </w:r>
      <w:proofErr w:type="spellStart"/>
      <w:r w:rsidRPr="00DE1D64">
        <w:rPr>
          <w:sz w:val="36"/>
          <w:szCs w:val="36"/>
        </w:rPr>
        <w:t>StandardScaler</w:t>
      </w:r>
      <w:proofErr w:type="spellEnd"/>
      <w:r w:rsidRPr="00DE1D64">
        <w:rPr>
          <w:sz w:val="36"/>
          <w:szCs w:val="36"/>
        </w:rPr>
        <w:t xml:space="preserve"> to normalize their values.</w:t>
      </w:r>
    </w:p>
    <w:p w14:paraId="5EAEBE5C" w14:textId="0526C26F" w:rsidR="00DE1D64" w:rsidRPr="00DE1D64" w:rsidRDefault="00DE1D64" w:rsidP="00DE1D64">
      <w:pPr>
        <w:bidi/>
        <w:jc w:val="right"/>
        <w:rPr>
          <w:sz w:val="36"/>
          <w:szCs w:val="36"/>
        </w:rPr>
      </w:pPr>
      <w:r w:rsidRPr="00DE1D64">
        <w:rPr>
          <w:sz w:val="36"/>
          <w:szCs w:val="36"/>
        </w:rPr>
        <w:t xml:space="preserve">Additionally, I created new features such as </w:t>
      </w:r>
      <w:proofErr w:type="spellStart"/>
      <w:r w:rsidRPr="00DE1D64">
        <w:rPr>
          <w:sz w:val="36"/>
          <w:szCs w:val="36"/>
        </w:rPr>
        <w:t>Fare_per_Age</w:t>
      </w:r>
      <w:proofErr w:type="spellEnd"/>
      <w:r w:rsidRPr="00DE1D64">
        <w:rPr>
          <w:sz w:val="36"/>
          <w:szCs w:val="36"/>
        </w:rPr>
        <w:t xml:space="preserve"> to represent the ratio between fare and age, and an interaction feature between class and age. I also applied a log transformation to the Fare column to reduce skewness.</w:t>
      </w:r>
    </w:p>
    <w:p w14:paraId="70C9C189" w14:textId="461EE206" w:rsidR="00DE1D64" w:rsidRPr="00DE1D64" w:rsidRDefault="00DE1D64" w:rsidP="00DE1D64">
      <w:pPr>
        <w:bidi/>
        <w:jc w:val="right"/>
        <w:rPr>
          <w:sz w:val="36"/>
          <w:szCs w:val="36"/>
        </w:rPr>
      </w:pPr>
      <w:r w:rsidRPr="00DE1D64">
        <w:rPr>
          <w:sz w:val="36"/>
          <w:szCs w:val="36"/>
        </w:rPr>
        <w:t>Finally, I removed highly correlated features to avoid redundancy while keeping important variables.</w:t>
      </w:r>
    </w:p>
    <w:p w14:paraId="09D37482" w14:textId="5A7BB2EB" w:rsidR="00DE1D64" w:rsidRDefault="00DE1D64" w:rsidP="00DE1D64">
      <w:pPr>
        <w:bidi/>
        <w:jc w:val="center"/>
        <w:rPr>
          <w:rFonts w:hint="cs"/>
          <w:sz w:val="52"/>
          <w:szCs w:val="52"/>
          <w:rtl/>
        </w:rPr>
      </w:pPr>
      <w:r w:rsidRPr="00DE1D64">
        <w:rPr>
          <w:sz w:val="52"/>
          <w:szCs w:val="52"/>
        </w:rPr>
        <w:t>Key Findings (Phase 3)</w:t>
      </w:r>
    </w:p>
    <w:p w14:paraId="2BB50685" w14:textId="49BB4DEF" w:rsidR="00DE1D64" w:rsidRDefault="00DE1D64" w:rsidP="00595F1E">
      <w:pPr>
        <w:bidi/>
        <w:rPr>
          <w:rFonts w:hint="cs"/>
          <w:sz w:val="52"/>
          <w:szCs w:val="52"/>
          <w:rtl/>
        </w:rPr>
      </w:pPr>
      <w:r>
        <w:rPr>
          <w:noProof/>
          <w:sz w:val="40"/>
          <w:szCs w:val="40"/>
        </w:rPr>
        <w:drawing>
          <wp:inline distT="0" distB="0" distL="0" distR="0" wp14:anchorId="2AA3F73A" wp14:editId="445659DC">
            <wp:extent cx="2122715" cy="1526976"/>
            <wp:effectExtent l="0" t="0" r="0" b="0"/>
            <wp:docPr id="188314090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40905" name="صورة 18831409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1921" cy="1540792"/>
                    </a:xfrm>
                    <a:prstGeom prst="rect">
                      <a:avLst/>
                    </a:prstGeom>
                  </pic:spPr>
                </pic:pic>
              </a:graphicData>
            </a:graphic>
          </wp:inline>
        </w:drawing>
      </w:r>
    </w:p>
    <w:p w14:paraId="3F28130A" w14:textId="16636052" w:rsidR="00DE1D64" w:rsidRDefault="00595F1E" w:rsidP="00DE1D64">
      <w:pPr>
        <w:bidi/>
        <w:jc w:val="right"/>
        <w:rPr>
          <w:sz w:val="40"/>
          <w:szCs w:val="40"/>
        </w:rPr>
      </w:pPr>
      <w:r>
        <w:rPr>
          <w:noProof/>
          <w:sz w:val="40"/>
          <w:szCs w:val="40"/>
        </w:rPr>
        <w:drawing>
          <wp:anchor distT="0" distB="0" distL="114300" distR="114300" simplePos="0" relativeHeight="251658240" behindDoc="1" locked="0" layoutInCell="1" allowOverlap="1" wp14:anchorId="574D5948" wp14:editId="1FF2E560">
            <wp:simplePos x="0" y="0"/>
            <wp:positionH relativeFrom="margin">
              <wp:align>right</wp:align>
            </wp:positionH>
            <wp:positionV relativeFrom="paragraph">
              <wp:posOffset>91168</wp:posOffset>
            </wp:positionV>
            <wp:extent cx="2009140" cy="1512570"/>
            <wp:effectExtent l="0" t="0" r="0" b="0"/>
            <wp:wrapTight wrapText="bothSides">
              <wp:wrapPolygon edited="0">
                <wp:start x="0" y="0"/>
                <wp:lineTo x="0" y="21219"/>
                <wp:lineTo x="21300" y="21219"/>
                <wp:lineTo x="21300" y="0"/>
                <wp:lineTo x="0" y="0"/>
              </wp:wrapPolygon>
            </wp:wrapTight>
            <wp:docPr id="520404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0410" name="صورة 520404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09140" cy="1512570"/>
                    </a:xfrm>
                    <a:prstGeom prst="rect">
                      <a:avLst/>
                    </a:prstGeom>
                  </pic:spPr>
                </pic:pic>
              </a:graphicData>
            </a:graphic>
            <wp14:sizeRelH relativeFrom="margin">
              <wp14:pctWidth>0</wp14:pctWidth>
            </wp14:sizeRelH>
            <wp14:sizeRelV relativeFrom="margin">
              <wp14:pctHeight>0</wp14:pctHeight>
            </wp14:sizeRelV>
          </wp:anchor>
        </w:drawing>
      </w:r>
      <w:r w:rsidR="00DE1D64" w:rsidRPr="00DE1D64">
        <w:rPr>
          <w:sz w:val="40"/>
          <w:szCs w:val="40"/>
        </w:rPr>
        <w:t xml:space="preserve">1. </w:t>
      </w:r>
      <w:proofErr w:type="spellStart"/>
      <w:r w:rsidR="00DE1D64" w:rsidRPr="00DE1D64">
        <w:rPr>
          <w:sz w:val="40"/>
          <w:szCs w:val="40"/>
        </w:rPr>
        <w:t>Distri</w:t>
      </w:r>
      <w:r>
        <w:rPr>
          <w:sz w:val="40"/>
          <w:szCs w:val="40"/>
        </w:rPr>
        <w:t>z</w:t>
      </w:r>
      <w:r w:rsidR="00DE1D64" w:rsidRPr="00DE1D64">
        <w:rPr>
          <w:sz w:val="40"/>
          <w:szCs w:val="40"/>
        </w:rPr>
        <w:t>bution</w:t>
      </w:r>
      <w:proofErr w:type="spellEnd"/>
      <w:r w:rsidR="00DE1D64" w:rsidRPr="00DE1D64">
        <w:rPr>
          <w:sz w:val="40"/>
          <w:szCs w:val="40"/>
        </w:rPr>
        <w:t xml:space="preserve"> Plot</w:t>
      </w:r>
    </w:p>
    <w:p w14:paraId="60B3E9BA" w14:textId="77777777" w:rsidR="00595F1E" w:rsidRDefault="00595F1E" w:rsidP="00595F1E">
      <w:pPr>
        <w:bidi/>
        <w:jc w:val="right"/>
        <w:rPr>
          <w:sz w:val="40"/>
          <w:szCs w:val="40"/>
          <w:rtl/>
        </w:rPr>
      </w:pPr>
    </w:p>
    <w:p w14:paraId="4945F029" w14:textId="77777777" w:rsidR="00595F1E" w:rsidRDefault="00595F1E" w:rsidP="00595F1E">
      <w:pPr>
        <w:bidi/>
        <w:jc w:val="right"/>
        <w:rPr>
          <w:sz w:val="40"/>
          <w:szCs w:val="40"/>
          <w:rtl/>
        </w:rPr>
      </w:pPr>
    </w:p>
    <w:p w14:paraId="7F71D638" w14:textId="77777777" w:rsidR="00595F1E" w:rsidRDefault="00595F1E" w:rsidP="00595F1E">
      <w:pPr>
        <w:bidi/>
        <w:jc w:val="right"/>
        <w:rPr>
          <w:sz w:val="40"/>
          <w:szCs w:val="40"/>
          <w:rtl/>
        </w:rPr>
      </w:pPr>
    </w:p>
    <w:p w14:paraId="65BC13FB" w14:textId="77777777" w:rsidR="00595F1E" w:rsidRDefault="00595F1E" w:rsidP="00595F1E">
      <w:pPr>
        <w:bidi/>
        <w:jc w:val="right"/>
        <w:rPr>
          <w:sz w:val="40"/>
          <w:szCs w:val="40"/>
          <w:rtl/>
        </w:rPr>
      </w:pPr>
    </w:p>
    <w:p w14:paraId="7A3020B3" w14:textId="03DCC615" w:rsidR="00595F1E" w:rsidRDefault="00595F1E" w:rsidP="00595F1E">
      <w:pPr>
        <w:bidi/>
        <w:jc w:val="right"/>
        <w:rPr>
          <w:rFonts w:hint="cs"/>
          <w:sz w:val="24"/>
          <w:szCs w:val="24"/>
          <w:rtl/>
        </w:rPr>
      </w:pPr>
      <w:r w:rsidRPr="00595F1E">
        <w:rPr>
          <w:sz w:val="24"/>
          <w:szCs w:val="24"/>
        </w:rPr>
        <w:t xml:space="preserve">The distribution plots show that the scaled numerical features are approximately symmetric after transformation. This indicates that scaling and log transformation helped reduce skewness and made the data more </w:t>
      </w:r>
    </w:p>
    <w:p w14:paraId="27B9741A" w14:textId="77777777" w:rsidR="00595F1E" w:rsidRDefault="00595F1E" w:rsidP="00595F1E">
      <w:pPr>
        <w:bidi/>
        <w:jc w:val="right"/>
        <w:rPr>
          <w:sz w:val="28"/>
          <w:szCs w:val="28"/>
        </w:rPr>
      </w:pPr>
      <w:r w:rsidRPr="00595F1E">
        <w:rPr>
          <w:sz w:val="40"/>
          <w:szCs w:val="40"/>
        </w:rPr>
        <w:lastRenderedPageBreak/>
        <w:t>2. Boxplot (Comparison)</w:t>
      </w:r>
      <w:r>
        <w:rPr>
          <w:rFonts w:hint="cs"/>
          <w:noProof/>
          <w:sz w:val="40"/>
          <w:szCs w:val="40"/>
          <w:rtl/>
          <w:lang w:val="ar-SA"/>
        </w:rPr>
        <w:drawing>
          <wp:anchor distT="0" distB="0" distL="114300" distR="114300" simplePos="0" relativeHeight="251659264" behindDoc="0" locked="0" layoutInCell="1" allowOverlap="1" wp14:anchorId="6593C3CA" wp14:editId="68F87D7C">
            <wp:simplePos x="4321629" y="914400"/>
            <wp:positionH relativeFrom="column">
              <wp:align>right</wp:align>
            </wp:positionH>
            <wp:positionV relativeFrom="paragraph">
              <wp:align>top</wp:align>
            </wp:positionV>
            <wp:extent cx="2321418" cy="1698171"/>
            <wp:effectExtent l="0" t="0" r="3175" b="0"/>
            <wp:wrapSquare wrapText="bothSides"/>
            <wp:docPr id="694263734"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63734" name="صورة 6942637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21418" cy="1698171"/>
                    </a:xfrm>
                    <a:prstGeom prst="rect">
                      <a:avLst/>
                    </a:prstGeom>
                  </pic:spPr>
                </pic:pic>
              </a:graphicData>
            </a:graphic>
          </wp:anchor>
        </w:drawing>
      </w:r>
      <w:r>
        <w:rPr>
          <w:sz w:val="40"/>
          <w:szCs w:val="40"/>
          <w:rtl/>
        </w:rPr>
        <w:br w:type="textWrapping" w:clear="all"/>
      </w:r>
      <w:r w:rsidRPr="00595F1E">
        <w:rPr>
          <w:sz w:val="28"/>
          <w:szCs w:val="28"/>
        </w:rPr>
        <w:t>The boxplot shows differences in age distribution across passenger classes and gender. Passengers in higher classes tend to have different age distributions compared to lower classes, indicating that class may be related to demographic differences.</w:t>
      </w:r>
    </w:p>
    <w:p w14:paraId="60C4586F" w14:textId="77777777" w:rsidR="00595F1E" w:rsidRDefault="00595F1E" w:rsidP="00595F1E">
      <w:pPr>
        <w:bidi/>
        <w:jc w:val="right"/>
        <w:rPr>
          <w:sz w:val="28"/>
          <w:szCs w:val="28"/>
        </w:rPr>
      </w:pPr>
    </w:p>
    <w:p w14:paraId="19011C26" w14:textId="77777777" w:rsidR="005471EB" w:rsidRDefault="005471EB" w:rsidP="00595F1E">
      <w:pPr>
        <w:bidi/>
        <w:jc w:val="right"/>
        <w:rPr>
          <w:sz w:val="28"/>
          <w:szCs w:val="28"/>
          <w:rtl/>
        </w:rPr>
      </w:pPr>
    </w:p>
    <w:p w14:paraId="064EC64D" w14:textId="77777777" w:rsidR="005471EB" w:rsidRDefault="005471EB" w:rsidP="005471EB">
      <w:pPr>
        <w:bidi/>
        <w:jc w:val="right"/>
        <w:rPr>
          <w:sz w:val="28"/>
          <w:szCs w:val="28"/>
          <w:rtl/>
        </w:rPr>
      </w:pPr>
    </w:p>
    <w:p w14:paraId="23E60F6E" w14:textId="5AA1A549" w:rsidR="00595F1E" w:rsidRPr="00595F1E" w:rsidRDefault="00595F1E" w:rsidP="005471EB">
      <w:pPr>
        <w:bidi/>
        <w:jc w:val="right"/>
        <w:rPr>
          <w:sz w:val="40"/>
          <w:szCs w:val="40"/>
          <w:rtl/>
        </w:rPr>
      </w:pPr>
      <w:r w:rsidRPr="00595F1E">
        <w:rPr>
          <w:sz w:val="40"/>
          <w:szCs w:val="40"/>
        </w:rPr>
        <w:t>3. Correlation Heatmap</w:t>
      </w:r>
    </w:p>
    <w:p w14:paraId="44078897" w14:textId="77777777" w:rsidR="005471EB" w:rsidRDefault="00595F1E" w:rsidP="00595F1E">
      <w:pPr>
        <w:bidi/>
        <w:rPr>
          <w:sz w:val="28"/>
          <w:szCs w:val="28"/>
          <w:rtl/>
        </w:rPr>
      </w:pPr>
      <w:r>
        <w:rPr>
          <w:rFonts w:hint="cs"/>
          <w:noProof/>
          <w:sz w:val="28"/>
          <w:szCs w:val="28"/>
          <w:rtl/>
          <w:lang w:val="ar-SA"/>
        </w:rPr>
        <w:drawing>
          <wp:anchor distT="0" distB="0" distL="114300" distR="114300" simplePos="0" relativeHeight="251660288" behindDoc="0" locked="0" layoutInCell="1" allowOverlap="1" wp14:anchorId="1B7AC2CD" wp14:editId="19D5EE10">
            <wp:simplePos x="4408714" y="4419600"/>
            <wp:positionH relativeFrom="column">
              <wp:align>right</wp:align>
            </wp:positionH>
            <wp:positionV relativeFrom="paragraph">
              <wp:align>top</wp:align>
            </wp:positionV>
            <wp:extent cx="2234868" cy="1730375"/>
            <wp:effectExtent l="0" t="0" r="0" b="3175"/>
            <wp:wrapSquare wrapText="bothSides"/>
            <wp:docPr id="1029000162"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00162" name="صورة 10290001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34868" cy="1730375"/>
                    </a:xfrm>
                    <a:prstGeom prst="rect">
                      <a:avLst/>
                    </a:prstGeom>
                  </pic:spPr>
                </pic:pic>
              </a:graphicData>
            </a:graphic>
          </wp:anchor>
        </w:drawing>
      </w:r>
    </w:p>
    <w:p w14:paraId="2EE57C67" w14:textId="77777777" w:rsidR="005471EB" w:rsidRDefault="005471EB" w:rsidP="005471EB">
      <w:pPr>
        <w:bidi/>
        <w:rPr>
          <w:rFonts w:hint="cs"/>
          <w:sz w:val="28"/>
          <w:szCs w:val="28"/>
          <w:rtl/>
        </w:rPr>
      </w:pPr>
    </w:p>
    <w:p w14:paraId="5E442EAA" w14:textId="77777777" w:rsidR="005471EB" w:rsidRDefault="005471EB" w:rsidP="005471EB">
      <w:pPr>
        <w:bidi/>
        <w:jc w:val="right"/>
        <w:rPr>
          <w:sz w:val="28"/>
          <w:szCs w:val="28"/>
          <w:rtl/>
        </w:rPr>
      </w:pPr>
    </w:p>
    <w:p w14:paraId="5787AA32" w14:textId="77777777" w:rsidR="005471EB" w:rsidRDefault="005471EB" w:rsidP="005471EB">
      <w:pPr>
        <w:bidi/>
        <w:jc w:val="right"/>
        <w:rPr>
          <w:sz w:val="28"/>
          <w:szCs w:val="28"/>
          <w:rtl/>
        </w:rPr>
      </w:pPr>
    </w:p>
    <w:p w14:paraId="2F33E247" w14:textId="77777777" w:rsidR="005471EB" w:rsidRDefault="005471EB" w:rsidP="005471EB">
      <w:pPr>
        <w:bidi/>
        <w:jc w:val="right"/>
        <w:rPr>
          <w:sz w:val="28"/>
          <w:szCs w:val="28"/>
          <w:rtl/>
        </w:rPr>
      </w:pPr>
    </w:p>
    <w:p w14:paraId="683151C9" w14:textId="77777777" w:rsidR="005471EB" w:rsidRDefault="005471EB" w:rsidP="005471EB">
      <w:pPr>
        <w:bidi/>
        <w:jc w:val="right"/>
        <w:rPr>
          <w:sz w:val="28"/>
          <w:szCs w:val="28"/>
          <w:rtl/>
        </w:rPr>
      </w:pPr>
    </w:p>
    <w:p w14:paraId="01D77252" w14:textId="77777777" w:rsidR="005471EB" w:rsidRDefault="005471EB" w:rsidP="005471EB">
      <w:pPr>
        <w:bidi/>
        <w:jc w:val="right"/>
        <w:rPr>
          <w:sz w:val="28"/>
          <w:szCs w:val="28"/>
          <w:rtl/>
        </w:rPr>
      </w:pPr>
    </w:p>
    <w:p w14:paraId="38B225E1" w14:textId="77777777" w:rsidR="005471EB" w:rsidRDefault="005471EB" w:rsidP="005471EB">
      <w:pPr>
        <w:bidi/>
        <w:jc w:val="right"/>
        <w:rPr>
          <w:sz w:val="28"/>
          <w:szCs w:val="28"/>
          <w:rtl/>
        </w:rPr>
      </w:pPr>
    </w:p>
    <w:p w14:paraId="051203FD" w14:textId="77777777" w:rsidR="005471EB" w:rsidRDefault="005471EB" w:rsidP="005471EB">
      <w:pPr>
        <w:bidi/>
        <w:jc w:val="right"/>
        <w:rPr>
          <w:sz w:val="28"/>
          <w:szCs w:val="28"/>
          <w:rtl/>
        </w:rPr>
      </w:pPr>
    </w:p>
    <w:p w14:paraId="4280A90F" w14:textId="77777777" w:rsidR="005471EB" w:rsidRPr="005471EB" w:rsidRDefault="005471EB" w:rsidP="005471EB">
      <w:pPr>
        <w:bidi/>
        <w:jc w:val="right"/>
        <w:rPr>
          <w:sz w:val="28"/>
          <w:szCs w:val="28"/>
        </w:rPr>
      </w:pPr>
      <w:r w:rsidRPr="005471EB">
        <w:rPr>
          <w:sz w:val="28"/>
          <w:szCs w:val="28"/>
        </w:rPr>
        <w:t>The correlation heatmap highlights relationships between numerical variables. Some features show moderate correlations, which suggests that certain variables are related and can help explain patterns in the dataset.</w:t>
      </w:r>
    </w:p>
    <w:p w14:paraId="334642C0" w14:textId="77777777" w:rsidR="005471EB" w:rsidRDefault="005471EB" w:rsidP="005471EB">
      <w:pPr>
        <w:bidi/>
        <w:jc w:val="right"/>
        <w:rPr>
          <w:sz w:val="28"/>
          <w:szCs w:val="28"/>
          <w:rtl/>
        </w:rPr>
      </w:pPr>
    </w:p>
    <w:p w14:paraId="27183861" w14:textId="7A5DD6FB" w:rsidR="005471EB" w:rsidRPr="005471EB" w:rsidRDefault="005471EB" w:rsidP="005471EB">
      <w:pPr>
        <w:bidi/>
        <w:jc w:val="right"/>
        <w:rPr>
          <w:sz w:val="40"/>
          <w:szCs w:val="40"/>
          <w:rtl/>
        </w:rPr>
      </w:pPr>
    </w:p>
    <w:p w14:paraId="5FB4C413" w14:textId="260BE282" w:rsidR="005471EB" w:rsidRDefault="005471EB" w:rsidP="005471EB">
      <w:pPr>
        <w:bidi/>
        <w:jc w:val="right"/>
        <w:rPr>
          <w:rFonts w:hint="cs"/>
          <w:sz w:val="28"/>
          <w:szCs w:val="28"/>
          <w:rtl/>
        </w:rPr>
      </w:pPr>
      <w:r w:rsidRPr="005471EB">
        <w:rPr>
          <w:sz w:val="40"/>
          <w:szCs w:val="40"/>
        </w:rPr>
        <w:t>4. Scatter Plot</w:t>
      </w:r>
      <w:r>
        <w:rPr>
          <w:noProof/>
          <w:rtl/>
          <w:lang w:val="ar-SA"/>
        </w:rPr>
        <w:drawing>
          <wp:anchor distT="0" distB="0" distL="114300" distR="114300" simplePos="0" relativeHeight="251661312" behindDoc="0" locked="0" layoutInCell="1" allowOverlap="1" wp14:anchorId="5C18F325" wp14:editId="406FBDEC">
            <wp:simplePos x="4506686" y="7598229"/>
            <wp:positionH relativeFrom="column">
              <wp:align>right</wp:align>
            </wp:positionH>
            <wp:positionV relativeFrom="paragraph">
              <wp:align>top</wp:align>
            </wp:positionV>
            <wp:extent cx="2141006" cy="1578428"/>
            <wp:effectExtent l="0" t="0" r="0" b="3175"/>
            <wp:wrapSquare wrapText="bothSides"/>
            <wp:docPr id="178271583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15838" name="صورة 1782715838"/>
                    <pic:cNvPicPr/>
                  </pic:nvPicPr>
                  <pic:blipFill>
                    <a:blip r:embed="rId13" cstate="print">
                      <a:extLst>
                        <a:ext uri="{28A0092B-C50C-407E-A947-70E740481C1C}">
                          <a14:useLocalDpi xmlns:a14="http://schemas.microsoft.com/office/drawing/2010/main" val="0"/>
                        </a:ext>
                      </a:extLst>
                    </a:blip>
                    <a:stretch>
                      <a:fillRect/>
                    </a:stretch>
                  </pic:blipFill>
                  <pic:spPr>
                    <a:xfrm flipH="1">
                      <a:off x="0" y="0"/>
                      <a:ext cx="2141006" cy="1578428"/>
                    </a:xfrm>
                    <a:prstGeom prst="rect">
                      <a:avLst/>
                    </a:prstGeom>
                  </pic:spPr>
                </pic:pic>
              </a:graphicData>
            </a:graphic>
          </wp:anchor>
        </w:drawing>
      </w:r>
    </w:p>
    <w:p w14:paraId="593875FE" w14:textId="77777777" w:rsidR="005471EB" w:rsidRDefault="005471EB" w:rsidP="005471EB">
      <w:pPr>
        <w:bidi/>
        <w:jc w:val="right"/>
        <w:rPr>
          <w:sz w:val="40"/>
          <w:szCs w:val="40"/>
          <w:rtl/>
        </w:rPr>
      </w:pPr>
    </w:p>
    <w:p w14:paraId="13207C47" w14:textId="77777777" w:rsidR="005471EB" w:rsidRDefault="005471EB" w:rsidP="005471EB">
      <w:pPr>
        <w:bidi/>
        <w:jc w:val="right"/>
        <w:rPr>
          <w:sz w:val="40"/>
          <w:szCs w:val="40"/>
          <w:rtl/>
        </w:rPr>
      </w:pPr>
    </w:p>
    <w:p w14:paraId="7521E67C" w14:textId="77777777" w:rsidR="005471EB" w:rsidRPr="005471EB" w:rsidRDefault="005471EB" w:rsidP="005471EB">
      <w:pPr>
        <w:bidi/>
        <w:jc w:val="right"/>
        <w:rPr>
          <w:sz w:val="28"/>
          <w:szCs w:val="28"/>
        </w:rPr>
      </w:pPr>
      <w:r w:rsidRPr="005471EB">
        <w:rPr>
          <w:sz w:val="28"/>
          <w:szCs w:val="28"/>
        </w:rPr>
        <w:t>The scatter plot shows the relationship between age and fare. There is a general trend where passengers who paid higher fares tend to belong to certain groups, although the relationship is not perfectly linear.</w:t>
      </w:r>
    </w:p>
    <w:p w14:paraId="0CC6F576" w14:textId="2CADC3D9" w:rsidR="005471EB" w:rsidRDefault="005471EB" w:rsidP="005471EB">
      <w:pPr>
        <w:bidi/>
        <w:jc w:val="right"/>
        <w:rPr>
          <w:sz w:val="40"/>
          <w:szCs w:val="40"/>
        </w:rPr>
      </w:pPr>
      <w:r w:rsidRPr="005471EB">
        <w:rPr>
          <w:sz w:val="40"/>
          <w:szCs w:val="40"/>
        </w:rPr>
        <w:lastRenderedPageBreak/>
        <w:t xml:space="preserve">5. </w:t>
      </w:r>
      <w:proofErr w:type="spellStart"/>
      <w:r w:rsidRPr="005471EB">
        <w:rPr>
          <w:sz w:val="40"/>
          <w:szCs w:val="40"/>
        </w:rPr>
        <w:t>GroupBy</w:t>
      </w:r>
      <w:proofErr w:type="spellEnd"/>
      <w:r w:rsidRPr="005471EB">
        <w:rPr>
          <w:sz w:val="40"/>
          <w:szCs w:val="40"/>
        </w:rPr>
        <w:t xml:space="preserve"> Analysis</w:t>
      </w:r>
    </w:p>
    <w:p w14:paraId="5A8C9B71" w14:textId="77777777" w:rsidR="008B7CC5" w:rsidRDefault="008B7CC5" w:rsidP="008B7CC5">
      <w:pPr>
        <w:bidi/>
        <w:jc w:val="right"/>
        <w:rPr>
          <w:sz w:val="40"/>
          <w:szCs w:val="40"/>
        </w:rPr>
      </w:pPr>
    </w:p>
    <w:p w14:paraId="6B8B42C0" w14:textId="77777777" w:rsidR="008B7CC5" w:rsidRDefault="008B7CC5" w:rsidP="008B7CC5">
      <w:pPr>
        <w:bidi/>
        <w:jc w:val="right"/>
        <w:rPr>
          <w:sz w:val="40"/>
          <w:szCs w:val="40"/>
        </w:rPr>
      </w:pPr>
    </w:p>
    <w:tbl>
      <w:tblPr>
        <w:tblStyle w:val="affff3"/>
        <w:bidiVisual/>
        <w:tblW w:w="0" w:type="auto"/>
        <w:tblLook w:val="04A0" w:firstRow="1" w:lastRow="0" w:firstColumn="1" w:lastColumn="0" w:noHBand="0" w:noVBand="1"/>
      </w:tblPr>
      <w:tblGrid>
        <w:gridCol w:w="4508"/>
        <w:gridCol w:w="4508"/>
      </w:tblGrid>
      <w:tr w:rsidR="008B7CC5" w14:paraId="2F503E66" w14:textId="77777777" w:rsidTr="008B7CC5">
        <w:tc>
          <w:tcPr>
            <w:tcW w:w="4508" w:type="dxa"/>
          </w:tcPr>
          <w:p w14:paraId="46ACA123" w14:textId="229BC24D" w:rsidR="008B7CC5" w:rsidRDefault="008B7CC5" w:rsidP="008B7CC5">
            <w:pPr>
              <w:bidi/>
              <w:jc w:val="center"/>
              <w:rPr>
                <w:rFonts w:hint="cs"/>
                <w:sz w:val="40"/>
                <w:szCs w:val="40"/>
                <w:rtl/>
              </w:rPr>
            </w:pPr>
            <w:proofErr w:type="spellStart"/>
            <w:r w:rsidRPr="008B7CC5">
              <w:rPr>
                <w:sz w:val="40"/>
                <w:szCs w:val="40"/>
              </w:rPr>
              <w:t>Pclass</w:t>
            </w:r>
            <w:proofErr w:type="spellEnd"/>
          </w:p>
        </w:tc>
        <w:tc>
          <w:tcPr>
            <w:tcW w:w="4508" w:type="dxa"/>
          </w:tcPr>
          <w:p w14:paraId="67AE9327" w14:textId="283B1245" w:rsidR="008B7CC5" w:rsidRDefault="008B7CC5" w:rsidP="008B7CC5">
            <w:pPr>
              <w:bidi/>
              <w:jc w:val="center"/>
              <w:rPr>
                <w:rFonts w:hint="cs"/>
                <w:sz w:val="40"/>
                <w:szCs w:val="40"/>
                <w:rtl/>
              </w:rPr>
            </w:pPr>
            <w:r w:rsidRPr="008B7CC5">
              <w:rPr>
                <w:sz w:val="40"/>
                <w:szCs w:val="40"/>
              </w:rPr>
              <w:t>Average Fare (scaled)</w:t>
            </w:r>
          </w:p>
        </w:tc>
      </w:tr>
      <w:tr w:rsidR="008B7CC5" w14:paraId="78AD9DD1" w14:textId="77777777" w:rsidTr="008B7CC5">
        <w:tc>
          <w:tcPr>
            <w:tcW w:w="4508" w:type="dxa"/>
          </w:tcPr>
          <w:p w14:paraId="347692DE" w14:textId="235BE40D" w:rsidR="008B7CC5" w:rsidRDefault="008B7CC5" w:rsidP="008B7CC5">
            <w:pPr>
              <w:bidi/>
              <w:rPr>
                <w:sz w:val="40"/>
                <w:szCs w:val="40"/>
              </w:rPr>
            </w:pPr>
            <w:r>
              <w:rPr>
                <w:sz w:val="40"/>
                <w:szCs w:val="40"/>
              </w:rPr>
              <w:t>1</w:t>
            </w:r>
          </w:p>
        </w:tc>
        <w:tc>
          <w:tcPr>
            <w:tcW w:w="4508" w:type="dxa"/>
          </w:tcPr>
          <w:p w14:paraId="43ED10E3" w14:textId="14B8220F" w:rsidR="008B7CC5" w:rsidRDefault="008B7CC5" w:rsidP="008B7CC5">
            <w:pPr>
              <w:bidi/>
              <w:rPr>
                <w:rFonts w:hint="cs"/>
                <w:sz w:val="40"/>
                <w:szCs w:val="40"/>
                <w:rtl/>
              </w:rPr>
            </w:pPr>
            <w:r w:rsidRPr="008B7CC5">
              <w:rPr>
                <w:sz w:val="40"/>
                <w:szCs w:val="40"/>
              </w:rPr>
              <w:t>1.15034</w:t>
            </w:r>
          </w:p>
        </w:tc>
      </w:tr>
      <w:tr w:rsidR="008B7CC5" w14:paraId="5E796641" w14:textId="77777777" w:rsidTr="008B7CC5">
        <w:tc>
          <w:tcPr>
            <w:tcW w:w="4508" w:type="dxa"/>
          </w:tcPr>
          <w:p w14:paraId="378C5476" w14:textId="1BE553B1" w:rsidR="008B7CC5" w:rsidRDefault="008B7CC5" w:rsidP="008B7CC5">
            <w:pPr>
              <w:bidi/>
              <w:rPr>
                <w:sz w:val="40"/>
                <w:szCs w:val="40"/>
              </w:rPr>
            </w:pPr>
            <w:r>
              <w:rPr>
                <w:sz w:val="40"/>
                <w:szCs w:val="40"/>
              </w:rPr>
              <w:t>2</w:t>
            </w:r>
          </w:p>
        </w:tc>
        <w:tc>
          <w:tcPr>
            <w:tcW w:w="4508" w:type="dxa"/>
          </w:tcPr>
          <w:p w14:paraId="1D90FE53" w14:textId="6412DC80" w:rsidR="008B7CC5" w:rsidRDefault="008B7CC5" w:rsidP="008B7CC5">
            <w:pPr>
              <w:bidi/>
              <w:rPr>
                <w:rFonts w:hint="cs"/>
                <w:sz w:val="40"/>
                <w:szCs w:val="40"/>
                <w:rtl/>
              </w:rPr>
            </w:pPr>
            <w:r w:rsidRPr="008B7CC5">
              <w:rPr>
                <w:sz w:val="40"/>
                <w:szCs w:val="40"/>
              </w:rPr>
              <w:t>-0.24853</w:t>
            </w:r>
          </w:p>
        </w:tc>
      </w:tr>
      <w:tr w:rsidR="008B7CC5" w14:paraId="105AFAA0" w14:textId="77777777" w:rsidTr="008B7CC5">
        <w:tc>
          <w:tcPr>
            <w:tcW w:w="4508" w:type="dxa"/>
          </w:tcPr>
          <w:p w14:paraId="7254BCFA" w14:textId="7DF4CB62" w:rsidR="008B7CC5" w:rsidRDefault="008B7CC5" w:rsidP="008B7CC5">
            <w:pPr>
              <w:bidi/>
              <w:rPr>
                <w:rFonts w:hint="cs"/>
                <w:sz w:val="40"/>
                <w:szCs w:val="40"/>
                <w:rtl/>
              </w:rPr>
            </w:pPr>
            <w:r>
              <w:rPr>
                <w:sz w:val="40"/>
                <w:szCs w:val="40"/>
              </w:rPr>
              <w:t>3</w:t>
            </w:r>
          </w:p>
        </w:tc>
        <w:tc>
          <w:tcPr>
            <w:tcW w:w="4508" w:type="dxa"/>
          </w:tcPr>
          <w:p w14:paraId="37E2BC34" w14:textId="3D80226C" w:rsidR="008B7CC5" w:rsidRDefault="008B7CC5" w:rsidP="008B7CC5">
            <w:pPr>
              <w:bidi/>
              <w:rPr>
                <w:rFonts w:hint="cs"/>
                <w:sz w:val="40"/>
                <w:szCs w:val="40"/>
                <w:rtl/>
              </w:rPr>
            </w:pPr>
            <w:r w:rsidRPr="008B7CC5">
              <w:rPr>
                <w:sz w:val="40"/>
                <w:szCs w:val="40"/>
              </w:rPr>
              <w:t>-0.41292</w:t>
            </w:r>
          </w:p>
        </w:tc>
      </w:tr>
    </w:tbl>
    <w:p w14:paraId="26D89190" w14:textId="77777777" w:rsidR="008B7CC5" w:rsidRPr="008B7CC5" w:rsidRDefault="008B7CC5" w:rsidP="008B7CC5">
      <w:pPr>
        <w:bidi/>
        <w:rPr>
          <w:sz w:val="32"/>
          <w:szCs w:val="32"/>
          <w:rtl/>
        </w:rPr>
      </w:pPr>
    </w:p>
    <w:p w14:paraId="282B8509" w14:textId="77777777" w:rsidR="008B7CC5" w:rsidRPr="008B7CC5" w:rsidRDefault="008B7CC5" w:rsidP="008B7CC5">
      <w:pPr>
        <w:bidi/>
        <w:rPr>
          <w:sz w:val="32"/>
          <w:szCs w:val="32"/>
        </w:rPr>
      </w:pPr>
      <w:r w:rsidRPr="008B7CC5">
        <w:rPr>
          <w:sz w:val="32"/>
          <w:szCs w:val="32"/>
        </w:rPr>
        <w:t>The table shows that passengers in first class have the highest average fare, while second and third classes have lower averages. This confirms that ticket price is strongly related to passenger class.</w:t>
      </w:r>
    </w:p>
    <w:p w14:paraId="0D6469B6" w14:textId="77777777" w:rsidR="008B7CC5" w:rsidRDefault="008B7CC5" w:rsidP="008B7CC5">
      <w:pPr>
        <w:bidi/>
        <w:rPr>
          <w:rFonts w:hint="cs"/>
          <w:sz w:val="40"/>
          <w:szCs w:val="40"/>
          <w:rtl/>
        </w:rPr>
      </w:pPr>
    </w:p>
    <w:p w14:paraId="6C1B1422" w14:textId="77777777" w:rsidR="008B7CC5" w:rsidRPr="008B7CC5" w:rsidRDefault="008B7CC5" w:rsidP="008B7CC5">
      <w:pPr>
        <w:bidi/>
        <w:rPr>
          <w:rFonts w:hint="cs"/>
          <w:sz w:val="40"/>
          <w:szCs w:val="40"/>
          <w:rtl/>
        </w:rPr>
      </w:pPr>
    </w:p>
    <w:p w14:paraId="67B96E75" w14:textId="77777777" w:rsidR="008B7CC5" w:rsidRDefault="008B7CC5" w:rsidP="008B7CC5">
      <w:pPr>
        <w:bidi/>
        <w:rPr>
          <w:rFonts w:hint="cs"/>
          <w:sz w:val="40"/>
          <w:szCs w:val="40"/>
          <w:rtl/>
        </w:rPr>
      </w:pPr>
    </w:p>
    <w:p w14:paraId="0027A797" w14:textId="0D1BDA7B" w:rsidR="008B7CC5" w:rsidRDefault="008B7CC5" w:rsidP="008B7CC5">
      <w:pPr>
        <w:bidi/>
        <w:jc w:val="center"/>
        <w:rPr>
          <w:sz w:val="52"/>
          <w:szCs w:val="52"/>
        </w:rPr>
      </w:pPr>
      <w:r w:rsidRPr="008B7CC5">
        <w:rPr>
          <w:sz w:val="52"/>
          <w:szCs w:val="52"/>
        </w:rPr>
        <w:t>What I Would Do Next</w:t>
      </w:r>
    </w:p>
    <w:p w14:paraId="509ABA6A" w14:textId="77777777" w:rsidR="008B7CC5" w:rsidRPr="008B7CC5" w:rsidRDefault="008B7CC5" w:rsidP="008B7CC5">
      <w:pPr>
        <w:bidi/>
        <w:rPr>
          <w:sz w:val="52"/>
          <w:szCs w:val="52"/>
        </w:rPr>
      </w:pPr>
    </w:p>
    <w:p w14:paraId="046890B0" w14:textId="77777777" w:rsidR="008B7CC5" w:rsidRPr="008B7CC5" w:rsidRDefault="008B7CC5" w:rsidP="008B7CC5">
      <w:pPr>
        <w:bidi/>
        <w:rPr>
          <w:sz w:val="52"/>
          <w:szCs w:val="52"/>
        </w:rPr>
      </w:pPr>
    </w:p>
    <w:p w14:paraId="5D199039" w14:textId="77777777" w:rsidR="008B7CC5" w:rsidRDefault="008B7CC5" w:rsidP="008B7CC5">
      <w:pPr>
        <w:bidi/>
        <w:rPr>
          <w:sz w:val="52"/>
          <w:szCs w:val="52"/>
        </w:rPr>
      </w:pPr>
    </w:p>
    <w:p w14:paraId="6C70B949" w14:textId="77777777" w:rsidR="008B7CC5" w:rsidRPr="008B7CC5" w:rsidRDefault="008B7CC5" w:rsidP="008B7CC5">
      <w:pPr>
        <w:bidi/>
        <w:jc w:val="center"/>
        <w:rPr>
          <w:sz w:val="36"/>
          <w:szCs w:val="36"/>
        </w:rPr>
      </w:pPr>
      <w:r w:rsidRPr="008B7CC5">
        <w:rPr>
          <w:sz w:val="36"/>
          <w:szCs w:val="36"/>
        </w:rPr>
        <w:t>If I had more time, I would build a predictive model to estimate outcomes such as survival based on the engineered features. I would also explore additional interactions between variables and test whether combining features improves performance.</w:t>
      </w:r>
    </w:p>
    <w:p w14:paraId="3B812533" w14:textId="77777777" w:rsidR="008B7CC5" w:rsidRPr="008B7CC5" w:rsidRDefault="008B7CC5" w:rsidP="008B7CC5">
      <w:pPr>
        <w:bidi/>
        <w:jc w:val="center"/>
        <w:rPr>
          <w:sz w:val="36"/>
          <w:szCs w:val="36"/>
        </w:rPr>
      </w:pPr>
      <w:r w:rsidRPr="008B7CC5">
        <w:rPr>
          <w:sz w:val="36"/>
          <w:szCs w:val="36"/>
        </w:rPr>
        <w:t>Additionally, I would analyze more deeply how different factors interact together rather than looking at them individually.</w:t>
      </w:r>
    </w:p>
    <w:p w14:paraId="0826C4C4" w14:textId="77777777" w:rsidR="008B7CC5" w:rsidRPr="008B7CC5" w:rsidRDefault="008B7CC5" w:rsidP="008B7CC5">
      <w:pPr>
        <w:bidi/>
        <w:jc w:val="center"/>
        <w:rPr>
          <w:rFonts w:hint="cs"/>
          <w:sz w:val="36"/>
          <w:szCs w:val="36"/>
          <w:rtl/>
        </w:rPr>
      </w:pPr>
    </w:p>
    <w:sectPr w:rsidR="008B7CC5" w:rsidRPr="008B7CC5" w:rsidSect="00BA7FE0">
      <w:footerReference w:type="defaul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0A462" w14:textId="77777777" w:rsidR="00366D50" w:rsidRDefault="00366D50" w:rsidP="005056EF">
      <w:r>
        <w:separator/>
      </w:r>
    </w:p>
  </w:endnote>
  <w:endnote w:type="continuationSeparator" w:id="0">
    <w:p w14:paraId="74F3DAD9" w14:textId="77777777" w:rsidR="00366D50" w:rsidRDefault="00366D50" w:rsidP="00505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7F93F" w14:textId="3F271C41" w:rsidR="00595F1E" w:rsidRPr="00595F1E" w:rsidRDefault="00595F1E" w:rsidP="00595F1E">
    <w:pPr>
      <w:pStyle w:val="aff0"/>
    </w:pPr>
    <w:r w:rsidRPr="00595F1E">
      <w:t>.</w:t>
    </w:r>
  </w:p>
  <w:p w14:paraId="664F4E9C" w14:textId="0B87AE43" w:rsidR="00595F1E" w:rsidRDefault="00595F1E">
    <w:pPr>
      <w:pStyle w:val="af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F962F" w14:textId="77777777" w:rsidR="00366D50" w:rsidRDefault="00366D50" w:rsidP="005056EF">
      <w:r>
        <w:separator/>
      </w:r>
    </w:p>
  </w:footnote>
  <w:footnote w:type="continuationSeparator" w:id="0">
    <w:p w14:paraId="7D2C3636" w14:textId="77777777" w:rsidR="00366D50" w:rsidRDefault="00366D50" w:rsidP="005056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64971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1738114A"/>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A8E01A52"/>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D7EE7130"/>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6D68A368"/>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7E1164"/>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B185A4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3FE202C"/>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080367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EF20514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65F2A68"/>
    <w:multiLevelType w:val="multilevel"/>
    <w:tmpl w:val="0409001D"/>
    <w:styleLink w:val="1ai"/>
    <w:lvl w:ilvl="0">
      <w:start w:val="1"/>
      <w:numFmt w:val="decimal"/>
      <w:lvlText w:val="%1)"/>
      <w:lvlJc w:val="left"/>
      <w:pPr>
        <w:ind w:left="360" w:hanging="360"/>
      </w:pPr>
      <w:rPr>
        <w:rFonts w:ascii="Tahoma" w:hAnsi="Tahoma" w:cs="Tahoma"/>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72B21C2"/>
    <w:multiLevelType w:val="multilevel"/>
    <w:tmpl w:val="04090023"/>
    <w:styleLink w:val="a1"/>
    <w:lvl w:ilvl="0">
      <w:start w:val="1"/>
      <w:numFmt w:val="upperRoman"/>
      <w:lvlText w:val="文章 %1."/>
      <w:lvlJc w:val="left"/>
      <w:pPr>
        <w:ind w:left="0" w:firstLine="0"/>
      </w:pPr>
      <w:rPr>
        <w:rFonts w:ascii="Tahoma" w:hAnsi="Tahoma" w:cs="Tahoma"/>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3AEB0273"/>
    <w:multiLevelType w:val="multilevel"/>
    <w:tmpl w:val="526206A0"/>
    <w:lvl w:ilvl="0">
      <w:start w:val="1"/>
      <w:numFmt w:val="upperRoman"/>
      <w:lvlText w:val="المقالة %1."/>
      <w:lvlJc w:val="left"/>
      <w:pPr>
        <w:ind w:left="0" w:firstLine="0"/>
      </w:pPr>
    </w:lvl>
    <w:lvl w:ilvl="1">
      <w:start w:val="1"/>
      <w:numFmt w:val="decimalZero"/>
      <w:isLgl/>
      <w:lvlText w:val="القسم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4C4F29"/>
    <w:multiLevelType w:val="multilevel"/>
    <w:tmpl w:val="D8061F64"/>
    <w:lvl w:ilvl="0">
      <w:start w:val="1"/>
      <w:numFmt w:val="upperRoman"/>
      <w:lvlText w:val="المقالة %1."/>
      <w:lvlJc w:val="left"/>
      <w:pPr>
        <w:ind w:left="0" w:firstLine="0"/>
      </w:pPr>
    </w:lvl>
    <w:lvl w:ilvl="1">
      <w:start w:val="1"/>
      <w:numFmt w:val="decimalZero"/>
      <w:isLgl/>
      <w:lvlText w:val="القسم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9350CFB"/>
    <w:multiLevelType w:val="multilevel"/>
    <w:tmpl w:val="9DF09F08"/>
    <w:lvl w:ilvl="0">
      <w:start w:val="1"/>
      <w:numFmt w:val="upperRoman"/>
      <w:lvlText w:val="المقالة %1."/>
      <w:lvlJc w:val="left"/>
      <w:pPr>
        <w:ind w:left="0" w:firstLine="0"/>
      </w:pPr>
    </w:lvl>
    <w:lvl w:ilvl="1">
      <w:start w:val="1"/>
      <w:numFmt w:val="decimalZero"/>
      <w:isLgl/>
      <w:lvlText w:val="القسم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CA32957"/>
    <w:multiLevelType w:val="multilevel"/>
    <w:tmpl w:val="0409001F"/>
    <w:styleLink w:val="111111"/>
    <w:lvl w:ilvl="0">
      <w:start w:val="1"/>
      <w:numFmt w:val="decimal"/>
      <w:lvlText w:val="%1."/>
      <w:lvlJc w:val="left"/>
      <w:pPr>
        <w:ind w:left="360" w:hanging="360"/>
      </w:pPr>
      <w:rPr>
        <w:rFonts w:ascii="Tahoma" w:hAnsi="Tahoma" w:cs="Tahoma"/>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DEC6B47"/>
    <w:multiLevelType w:val="multilevel"/>
    <w:tmpl w:val="604E1C0A"/>
    <w:lvl w:ilvl="0">
      <w:start w:val="1"/>
      <w:numFmt w:val="upperRoman"/>
      <w:lvlText w:val="المقالة %1."/>
      <w:lvlJc w:val="left"/>
      <w:pPr>
        <w:ind w:left="0" w:firstLine="0"/>
      </w:pPr>
    </w:lvl>
    <w:lvl w:ilvl="1">
      <w:start w:val="1"/>
      <w:numFmt w:val="decimalZero"/>
      <w:isLgl/>
      <w:lvlText w:val="القسم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8C2C6D"/>
    <w:multiLevelType w:val="multilevel"/>
    <w:tmpl w:val="04090023"/>
    <w:lvl w:ilvl="0">
      <w:start w:val="1"/>
      <w:numFmt w:val="upperRoman"/>
      <w:lvlText w:val="المقالة %1."/>
      <w:lvlJc w:val="left"/>
      <w:pPr>
        <w:ind w:left="0" w:firstLine="0"/>
      </w:pPr>
    </w:lvl>
    <w:lvl w:ilvl="1">
      <w:start w:val="1"/>
      <w:numFmt w:val="decimalZero"/>
      <w:isLgl/>
      <w:lvlText w:val="القسم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09863040">
    <w:abstractNumId w:val="21"/>
  </w:num>
  <w:num w:numId="2" w16cid:durableId="1171598731">
    <w:abstractNumId w:val="12"/>
  </w:num>
  <w:num w:numId="3" w16cid:durableId="1761099682">
    <w:abstractNumId w:val="10"/>
  </w:num>
  <w:num w:numId="4" w16cid:durableId="1674411666">
    <w:abstractNumId w:val="24"/>
  </w:num>
  <w:num w:numId="5" w16cid:durableId="32661945">
    <w:abstractNumId w:val="13"/>
  </w:num>
  <w:num w:numId="6" w16cid:durableId="645162643">
    <w:abstractNumId w:val="18"/>
  </w:num>
  <w:num w:numId="7" w16cid:durableId="1655642645">
    <w:abstractNumId w:val="20"/>
  </w:num>
  <w:num w:numId="8" w16cid:durableId="1863009945">
    <w:abstractNumId w:val="9"/>
  </w:num>
  <w:num w:numId="9" w16cid:durableId="336924409">
    <w:abstractNumId w:val="7"/>
  </w:num>
  <w:num w:numId="10" w16cid:durableId="796685115">
    <w:abstractNumId w:val="6"/>
  </w:num>
  <w:num w:numId="11" w16cid:durableId="414404251">
    <w:abstractNumId w:val="5"/>
  </w:num>
  <w:num w:numId="12" w16cid:durableId="1311204889">
    <w:abstractNumId w:val="4"/>
  </w:num>
  <w:num w:numId="13" w16cid:durableId="535242471">
    <w:abstractNumId w:val="8"/>
  </w:num>
  <w:num w:numId="14" w16cid:durableId="470024448">
    <w:abstractNumId w:val="3"/>
  </w:num>
  <w:num w:numId="15" w16cid:durableId="1758096617">
    <w:abstractNumId w:val="2"/>
  </w:num>
  <w:num w:numId="16" w16cid:durableId="278025171">
    <w:abstractNumId w:val="1"/>
  </w:num>
  <w:num w:numId="17" w16cid:durableId="1048533482">
    <w:abstractNumId w:val="0"/>
  </w:num>
  <w:num w:numId="18" w16cid:durableId="232199609">
    <w:abstractNumId w:val="14"/>
  </w:num>
  <w:num w:numId="19" w16cid:durableId="1459034021">
    <w:abstractNumId w:val="15"/>
  </w:num>
  <w:num w:numId="20" w16cid:durableId="290720195">
    <w:abstractNumId w:val="23"/>
  </w:num>
  <w:num w:numId="21" w16cid:durableId="1266965830">
    <w:abstractNumId w:val="19"/>
  </w:num>
  <w:num w:numId="22" w16cid:durableId="423697183">
    <w:abstractNumId w:val="11"/>
  </w:num>
  <w:num w:numId="23" w16cid:durableId="1661422859">
    <w:abstractNumId w:val="25"/>
  </w:num>
  <w:num w:numId="24" w16cid:durableId="443186829">
    <w:abstractNumId w:val="22"/>
  </w:num>
  <w:num w:numId="25" w16cid:durableId="1761947925">
    <w:abstractNumId w:val="16"/>
  </w:num>
  <w:num w:numId="26" w16cid:durableId="12306543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removePersonalInformation/>
  <w:removeDateAndTime/>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D64"/>
    <w:rsid w:val="00116AF3"/>
    <w:rsid w:val="00251C92"/>
    <w:rsid w:val="00366D50"/>
    <w:rsid w:val="005056EF"/>
    <w:rsid w:val="005471EB"/>
    <w:rsid w:val="00595F1E"/>
    <w:rsid w:val="00645252"/>
    <w:rsid w:val="00681444"/>
    <w:rsid w:val="006A260B"/>
    <w:rsid w:val="006D3D74"/>
    <w:rsid w:val="0083569A"/>
    <w:rsid w:val="008B7CC5"/>
    <w:rsid w:val="00A9204E"/>
    <w:rsid w:val="00AD12F5"/>
    <w:rsid w:val="00BA7FE0"/>
    <w:rsid w:val="00DE1D6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29B3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ar-S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5471EB"/>
    <w:rPr>
      <w:rFonts w:ascii="Tahoma" w:hAnsi="Tahoma" w:cs="Tahoma"/>
    </w:rPr>
  </w:style>
  <w:style w:type="paragraph" w:styleId="1">
    <w:name w:val="heading 1"/>
    <w:basedOn w:val="a2"/>
    <w:next w:val="a2"/>
    <w:link w:val="1Char"/>
    <w:uiPriority w:val="9"/>
    <w:qFormat/>
    <w:rsid w:val="005056EF"/>
    <w:pPr>
      <w:keepNext/>
      <w:keepLines/>
      <w:spacing w:before="240"/>
      <w:outlineLvl w:val="0"/>
    </w:pPr>
    <w:rPr>
      <w:rFonts w:eastAsiaTheme="majorEastAsia"/>
      <w:color w:val="1F4E79" w:themeColor="accent1" w:themeShade="80"/>
      <w:sz w:val="32"/>
      <w:szCs w:val="32"/>
    </w:rPr>
  </w:style>
  <w:style w:type="paragraph" w:styleId="21">
    <w:name w:val="heading 2"/>
    <w:basedOn w:val="a2"/>
    <w:next w:val="a2"/>
    <w:link w:val="2Char"/>
    <w:uiPriority w:val="9"/>
    <w:unhideWhenUsed/>
    <w:qFormat/>
    <w:rsid w:val="005056EF"/>
    <w:pPr>
      <w:keepNext/>
      <w:keepLines/>
      <w:spacing w:before="40"/>
      <w:outlineLvl w:val="1"/>
    </w:pPr>
    <w:rPr>
      <w:rFonts w:eastAsiaTheme="majorEastAsia"/>
      <w:color w:val="1F4E79" w:themeColor="accent1" w:themeShade="80"/>
      <w:sz w:val="26"/>
      <w:szCs w:val="26"/>
    </w:rPr>
  </w:style>
  <w:style w:type="paragraph" w:styleId="31">
    <w:name w:val="heading 3"/>
    <w:basedOn w:val="a2"/>
    <w:next w:val="a2"/>
    <w:link w:val="3Char"/>
    <w:uiPriority w:val="9"/>
    <w:unhideWhenUsed/>
    <w:qFormat/>
    <w:rsid w:val="005056EF"/>
    <w:pPr>
      <w:keepNext/>
      <w:keepLines/>
      <w:spacing w:before="40"/>
      <w:outlineLvl w:val="2"/>
    </w:pPr>
    <w:rPr>
      <w:rFonts w:eastAsiaTheme="majorEastAsia"/>
      <w:color w:val="1F4D78" w:themeColor="accent1" w:themeShade="7F"/>
      <w:sz w:val="24"/>
      <w:szCs w:val="24"/>
    </w:rPr>
  </w:style>
  <w:style w:type="paragraph" w:styleId="41">
    <w:name w:val="heading 4"/>
    <w:basedOn w:val="a2"/>
    <w:next w:val="a2"/>
    <w:link w:val="4Char"/>
    <w:uiPriority w:val="9"/>
    <w:unhideWhenUsed/>
    <w:qFormat/>
    <w:rsid w:val="005056EF"/>
    <w:pPr>
      <w:keepNext/>
      <w:keepLines/>
      <w:spacing w:before="40"/>
      <w:outlineLvl w:val="3"/>
    </w:pPr>
    <w:rPr>
      <w:rFonts w:eastAsiaTheme="majorEastAsia"/>
      <w:i/>
      <w:iCs/>
      <w:color w:val="1F4E79" w:themeColor="accent1" w:themeShade="80"/>
    </w:rPr>
  </w:style>
  <w:style w:type="paragraph" w:styleId="51">
    <w:name w:val="heading 5"/>
    <w:basedOn w:val="a2"/>
    <w:next w:val="a2"/>
    <w:link w:val="5Char"/>
    <w:uiPriority w:val="9"/>
    <w:unhideWhenUsed/>
    <w:qFormat/>
    <w:rsid w:val="005056EF"/>
    <w:pPr>
      <w:keepNext/>
      <w:keepLines/>
      <w:spacing w:before="40"/>
      <w:outlineLvl w:val="4"/>
    </w:pPr>
    <w:rPr>
      <w:rFonts w:eastAsiaTheme="majorEastAsia"/>
      <w:color w:val="1F4E79" w:themeColor="accent1" w:themeShade="80"/>
    </w:rPr>
  </w:style>
  <w:style w:type="paragraph" w:styleId="6">
    <w:name w:val="heading 6"/>
    <w:basedOn w:val="a2"/>
    <w:next w:val="a2"/>
    <w:link w:val="6Char"/>
    <w:uiPriority w:val="9"/>
    <w:unhideWhenUsed/>
    <w:qFormat/>
    <w:rsid w:val="005056EF"/>
    <w:pPr>
      <w:keepNext/>
      <w:keepLines/>
      <w:spacing w:before="40"/>
      <w:outlineLvl w:val="5"/>
    </w:pPr>
    <w:rPr>
      <w:rFonts w:eastAsiaTheme="majorEastAsia"/>
      <w:color w:val="1F4D78" w:themeColor="accent1" w:themeShade="7F"/>
    </w:rPr>
  </w:style>
  <w:style w:type="paragraph" w:styleId="7">
    <w:name w:val="heading 7"/>
    <w:basedOn w:val="a2"/>
    <w:next w:val="a2"/>
    <w:link w:val="7Char"/>
    <w:uiPriority w:val="9"/>
    <w:unhideWhenUsed/>
    <w:qFormat/>
    <w:rsid w:val="005056EF"/>
    <w:pPr>
      <w:keepNext/>
      <w:keepLines/>
      <w:spacing w:before="40"/>
      <w:outlineLvl w:val="6"/>
    </w:pPr>
    <w:rPr>
      <w:rFonts w:eastAsiaTheme="majorEastAsia"/>
      <w:i/>
      <w:iCs/>
      <w:color w:val="1F4D78" w:themeColor="accent1" w:themeShade="7F"/>
    </w:rPr>
  </w:style>
  <w:style w:type="paragraph" w:styleId="8">
    <w:name w:val="heading 8"/>
    <w:basedOn w:val="a2"/>
    <w:next w:val="a2"/>
    <w:link w:val="8Char"/>
    <w:uiPriority w:val="9"/>
    <w:unhideWhenUsed/>
    <w:qFormat/>
    <w:rsid w:val="005056EF"/>
    <w:pPr>
      <w:keepNext/>
      <w:keepLines/>
      <w:spacing w:before="40"/>
      <w:outlineLvl w:val="7"/>
    </w:pPr>
    <w:rPr>
      <w:rFonts w:eastAsiaTheme="majorEastAsia"/>
      <w:color w:val="272727" w:themeColor="text1" w:themeTint="D8"/>
      <w:szCs w:val="21"/>
    </w:rPr>
  </w:style>
  <w:style w:type="paragraph" w:styleId="9">
    <w:name w:val="heading 9"/>
    <w:basedOn w:val="a2"/>
    <w:next w:val="a2"/>
    <w:link w:val="9Char"/>
    <w:uiPriority w:val="9"/>
    <w:unhideWhenUsed/>
    <w:qFormat/>
    <w:rsid w:val="005056EF"/>
    <w:pPr>
      <w:keepNext/>
      <w:keepLines/>
      <w:spacing w:before="40"/>
      <w:outlineLvl w:val="8"/>
    </w:pPr>
    <w:rPr>
      <w:rFonts w:eastAsiaTheme="majorEastAsia"/>
      <w:i/>
      <w:iCs/>
      <w:color w:val="272727" w:themeColor="text1" w:themeTint="D8"/>
      <w:szCs w:val="21"/>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العنوان 1 Char"/>
    <w:basedOn w:val="a3"/>
    <w:link w:val="1"/>
    <w:uiPriority w:val="9"/>
    <w:rsid w:val="005056EF"/>
    <w:rPr>
      <w:rFonts w:ascii="Tahoma" w:eastAsiaTheme="majorEastAsia" w:hAnsi="Tahoma" w:cs="Tahoma"/>
      <w:color w:val="1F4E79" w:themeColor="accent1" w:themeShade="80"/>
      <w:sz w:val="32"/>
      <w:szCs w:val="32"/>
    </w:rPr>
  </w:style>
  <w:style w:type="character" w:customStyle="1" w:styleId="2Char">
    <w:name w:val="عنوان 2 Char"/>
    <w:basedOn w:val="a3"/>
    <w:link w:val="21"/>
    <w:uiPriority w:val="9"/>
    <w:rsid w:val="005056EF"/>
    <w:rPr>
      <w:rFonts w:ascii="Tahoma" w:eastAsiaTheme="majorEastAsia" w:hAnsi="Tahoma" w:cs="Tahoma"/>
      <w:color w:val="1F4E79" w:themeColor="accent1" w:themeShade="80"/>
      <w:sz w:val="26"/>
      <w:szCs w:val="26"/>
    </w:rPr>
  </w:style>
  <w:style w:type="character" w:customStyle="1" w:styleId="3Char">
    <w:name w:val="عنوان 3 Char"/>
    <w:basedOn w:val="a3"/>
    <w:link w:val="31"/>
    <w:uiPriority w:val="9"/>
    <w:rsid w:val="005056EF"/>
    <w:rPr>
      <w:rFonts w:ascii="Tahoma" w:eastAsiaTheme="majorEastAsia" w:hAnsi="Tahoma" w:cs="Tahoma"/>
      <w:color w:val="1F4D78" w:themeColor="accent1" w:themeShade="7F"/>
      <w:sz w:val="24"/>
      <w:szCs w:val="24"/>
    </w:rPr>
  </w:style>
  <w:style w:type="character" w:customStyle="1" w:styleId="4Char">
    <w:name w:val="عنوان 4 Char"/>
    <w:basedOn w:val="a3"/>
    <w:link w:val="41"/>
    <w:uiPriority w:val="9"/>
    <w:rsid w:val="005056EF"/>
    <w:rPr>
      <w:rFonts w:ascii="Tahoma" w:eastAsiaTheme="majorEastAsia" w:hAnsi="Tahoma" w:cs="Tahoma"/>
      <w:i/>
      <w:iCs/>
      <w:color w:val="1F4E79" w:themeColor="accent1" w:themeShade="80"/>
    </w:rPr>
  </w:style>
  <w:style w:type="character" w:customStyle="1" w:styleId="5Char">
    <w:name w:val="عنوان 5 Char"/>
    <w:basedOn w:val="a3"/>
    <w:link w:val="51"/>
    <w:uiPriority w:val="9"/>
    <w:rsid w:val="005056EF"/>
    <w:rPr>
      <w:rFonts w:ascii="Tahoma" w:eastAsiaTheme="majorEastAsia" w:hAnsi="Tahoma" w:cs="Tahoma"/>
      <w:color w:val="1F4E79" w:themeColor="accent1" w:themeShade="80"/>
    </w:rPr>
  </w:style>
  <w:style w:type="character" w:customStyle="1" w:styleId="6Char">
    <w:name w:val="عنوان 6 Char"/>
    <w:basedOn w:val="a3"/>
    <w:link w:val="6"/>
    <w:uiPriority w:val="9"/>
    <w:rsid w:val="005056EF"/>
    <w:rPr>
      <w:rFonts w:ascii="Tahoma" w:eastAsiaTheme="majorEastAsia" w:hAnsi="Tahoma" w:cs="Tahoma"/>
      <w:color w:val="1F4D78" w:themeColor="accent1" w:themeShade="7F"/>
    </w:rPr>
  </w:style>
  <w:style w:type="character" w:customStyle="1" w:styleId="7Char">
    <w:name w:val="عنوان 7 Char"/>
    <w:basedOn w:val="a3"/>
    <w:link w:val="7"/>
    <w:uiPriority w:val="9"/>
    <w:rsid w:val="005056EF"/>
    <w:rPr>
      <w:rFonts w:ascii="Tahoma" w:eastAsiaTheme="majorEastAsia" w:hAnsi="Tahoma" w:cs="Tahoma"/>
      <w:i/>
      <w:iCs/>
      <w:color w:val="1F4D78" w:themeColor="accent1" w:themeShade="7F"/>
    </w:rPr>
  </w:style>
  <w:style w:type="character" w:customStyle="1" w:styleId="8Char">
    <w:name w:val="عنوان 8 Char"/>
    <w:basedOn w:val="a3"/>
    <w:link w:val="8"/>
    <w:uiPriority w:val="9"/>
    <w:rsid w:val="005056EF"/>
    <w:rPr>
      <w:rFonts w:ascii="Tahoma" w:eastAsiaTheme="majorEastAsia" w:hAnsi="Tahoma" w:cs="Tahoma"/>
      <w:color w:val="272727" w:themeColor="text1" w:themeTint="D8"/>
      <w:szCs w:val="21"/>
    </w:rPr>
  </w:style>
  <w:style w:type="character" w:customStyle="1" w:styleId="9Char">
    <w:name w:val="عنوان 9 Char"/>
    <w:basedOn w:val="a3"/>
    <w:link w:val="9"/>
    <w:uiPriority w:val="9"/>
    <w:rsid w:val="005056EF"/>
    <w:rPr>
      <w:rFonts w:ascii="Tahoma" w:eastAsiaTheme="majorEastAsia" w:hAnsi="Tahoma" w:cs="Tahoma"/>
      <w:i/>
      <w:iCs/>
      <w:color w:val="272727" w:themeColor="text1" w:themeTint="D8"/>
      <w:szCs w:val="21"/>
    </w:rPr>
  </w:style>
  <w:style w:type="paragraph" w:styleId="a6">
    <w:name w:val="Title"/>
    <w:basedOn w:val="a2"/>
    <w:next w:val="a2"/>
    <w:link w:val="Char"/>
    <w:uiPriority w:val="10"/>
    <w:qFormat/>
    <w:rsid w:val="005056EF"/>
    <w:pPr>
      <w:contextualSpacing/>
    </w:pPr>
    <w:rPr>
      <w:rFonts w:eastAsiaTheme="majorEastAsia"/>
      <w:spacing w:val="-10"/>
      <w:kern w:val="28"/>
      <w:sz w:val="56"/>
      <w:szCs w:val="56"/>
    </w:rPr>
  </w:style>
  <w:style w:type="character" w:customStyle="1" w:styleId="Char">
    <w:name w:val="العنوان Char"/>
    <w:basedOn w:val="a3"/>
    <w:link w:val="a6"/>
    <w:uiPriority w:val="10"/>
    <w:rsid w:val="005056EF"/>
    <w:rPr>
      <w:rFonts w:ascii="Tahoma" w:eastAsiaTheme="majorEastAsia" w:hAnsi="Tahoma" w:cs="Tahoma"/>
      <w:spacing w:val="-10"/>
      <w:kern w:val="28"/>
      <w:sz w:val="56"/>
      <w:szCs w:val="56"/>
    </w:rPr>
  </w:style>
  <w:style w:type="paragraph" w:styleId="a7">
    <w:name w:val="Subtitle"/>
    <w:basedOn w:val="a2"/>
    <w:next w:val="a2"/>
    <w:link w:val="Char0"/>
    <w:uiPriority w:val="11"/>
    <w:qFormat/>
    <w:rsid w:val="005056EF"/>
    <w:pPr>
      <w:numPr>
        <w:ilvl w:val="1"/>
      </w:numPr>
    </w:pPr>
    <w:rPr>
      <w:rFonts w:eastAsiaTheme="minorEastAsia"/>
      <w:color w:val="5A5A5A" w:themeColor="text1" w:themeTint="A5"/>
      <w:spacing w:val="15"/>
    </w:rPr>
  </w:style>
  <w:style w:type="character" w:customStyle="1" w:styleId="Char0">
    <w:name w:val="عنوان فرعي Char"/>
    <w:basedOn w:val="a3"/>
    <w:link w:val="a7"/>
    <w:uiPriority w:val="11"/>
    <w:rsid w:val="005056EF"/>
    <w:rPr>
      <w:rFonts w:ascii="Tahoma" w:eastAsiaTheme="minorEastAsia" w:hAnsi="Tahoma" w:cs="Tahoma"/>
      <w:color w:val="5A5A5A" w:themeColor="text1" w:themeTint="A5"/>
      <w:spacing w:val="15"/>
    </w:rPr>
  </w:style>
  <w:style w:type="character" w:styleId="a8">
    <w:name w:val="Subtle Emphasis"/>
    <w:basedOn w:val="a3"/>
    <w:uiPriority w:val="19"/>
    <w:qFormat/>
    <w:rsid w:val="005056EF"/>
    <w:rPr>
      <w:rFonts w:ascii="Tahoma" w:hAnsi="Tahoma" w:cs="Tahoma"/>
      <w:i/>
      <w:iCs/>
      <w:color w:val="404040" w:themeColor="text1" w:themeTint="BF"/>
    </w:rPr>
  </w:style>
  <w:style w:type="character" w:styleId="a9">
    <w:name w:val="Emphasis"/>
    <w:basedOn w:val="a3"/>
    <w:uiPriority w:val="20"/>
    <w:qFormat/>
    <w:rsid w:val="005056EF"/>
    <w:rPr>
      <w:rFonts w:ascii="Tahoma" w:hAnsi="Tahoma" w:cs="Tahoma"/>
      <w:i/>
      <w:iCs/>
    </w:rPr>
  </w:style>
  <w:style w:type="character" w:styleId="aa">
    <w:name w:val="Intense Emphasis"/>
    <w:basedOn w:val="a3"/>
    <w:uiPriority w:val="21"/>
    <w:qFormat/>
    <w:rsid w:val="005056EF"/>
    <w:rPr>
      <w:rFonts w:ascii="Tahoma" w:hAnsi="Tahoma" w:cs="Tahoma"/>
      <w:i/>
      <w:iCs/>
      <w:color w:val="1F4E79" w:themeColor="accent1" w:themeShade="80"/>
    </w:rPr>
  </w:style>
  <w:style w:type="character" w:styleId="ab">
    <w:name w:val="Strong"/>
    <w:basedOn w:val="a3"/>
    <w:uiPriority w:val="22"/>
    <w:qFormat/>
    <w:rsid w:val="005056EF"/>
    <w:rPr>
      <w:rFonts w:ascii="Tahoma" w:hAnsi="Tahoma" w:cs="Tahoma"/>
      <w:b/>
      <w:bCs/>
    </w:rPr>
  </w:style>
  <w:style w:type="paragraph" w:styleId="ac">
    <w:name w:val="Quote"/>
    <w:basedOn w:val="a2"/>
    <w:next w:val="a2"/>
    <w:link w:val="Char1"/>
    <w:uiPriority w:val="29"/>
    <w:qFormat/>
    <w:rsid w:val="005056EF"/>
    <w:pPr>
      <w:spacing w:before="200"/>
      <w:ind w:left="864" w:right="864"/>
      <w:jc w:val="center"/>
    </w:pPr>
    <w:rPr>
      <w:i/>
      <w:iCs/>
      <w:color w:val="404040" w:themeColor="text1" w:themeTint="BF"/>
    </w:rPr>
  </w:style>
  <w:style w:type="character" w:customStyle="1" w:styleId="Char1">
    <w:name w:val="اقتباس Char"/>
    <w:basedOn w:val="a3"/>
    <w:link w:val="ac"/>
    <w:uiPriority w:val="29"/>
    <w:rsid w:val="005056EF"/>
    <w:rPr>
      <w:rFonts w:ascii="Tahoma" w:hAnsi="Tahoma" w:cs="Tahoma"/>
      <w:i/>
      <w:iCs/>
      <w:color w:val="404040" w:themeColor="text1" w:themeTint="BF"/>
    </w:rPr>
  </w:style>
  <w:style w:type="paragraph" w:styleId="ad">
    <w:name w:val="Intense Quote"/>
    <w:basedOn w:val="a2"/>
    <w:next w:val="a2"/>
    <w:link w:val="Char2"/>
    <w:uiPriority w:val="30"/>
    <w:qFormat/>
    <w:rsid w:val="005056EF"/>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Char2">
    <w:name w:val="اقتباس مكثف Char"/>
    <w:basedOn w:val="a3"/>
    <w:link w:val="ad"/>
    <w:uiPriority w:val="30"/>
    <w:rsid w:val="005056EF"/>
    <w:rPr>
      <w:rFonts w:ascii="Tahoma" w:hAnsi="Tahoma" w:cs="Tahoma"/>
      <w:i/>
      <w:iCs/>
      <w:color w:val="1F4E79" w:themeColor="accent1" w:themeShade="80"/>
    </w:rPr>
  </w:style>
  <w:style w:type="character" w:styleId="ae">
    <w:name w:val="Subtle Reference"/>
    <w:basedOn w:val="a3"/>
    <w:uiPriority w:val="31"/>
    <w:qFormat/>
    <w:rsid w:val="005056EF"/>
    <w:rPr>
      <w:rFonts w:ascii="Tahoma" w:hAnsi="Tahoma" w:cs="Tahoma"/>
      <w:smallCaps/>
      <w:color w:val="5A5A5A" w:themeColor="text1" w:themeTint="A5"/>
    </w:rPr>
  </w:style>
  <w:style w:type="character" w:styleId="af">
    <w:name w:val="Intense Reference"/>
    <w:basedOn w:val="a3"/>
    <w:uiPriority w:val="32"/>
    <w:qFormat/>
    <w:rsid w:val="005056EF"/>
    <w:rPr>
      <w:rFonts w:ascii="Tahoma" w:hAnsi="Tahoma" w:cs="Tahoma"/>
      <w:b/>
      <w:bCs/>
      <w:caps w:val="0"/>
      <w:smallCaps/>
      <w:color w:val="1F4E79" w:themeColor="accent1" w:themeShade="80"/>
      <w:spacing w:val="5"/>
    </w:rPr>
  </w:style>
  <w:style w:type="character" w:styleId="af0">
    <w:name w:val="Book Title"/>
    <w:basedOn w:val="a3"/>
    <w:uiPriority w:val="33"/>
    <w:qFormat/>
    <w:rsid w:val="005056EF"/>
    <w:rPr>
      <w:rFonts w:ascii="Tahoma" w:hAnsi="Tahoma" w:cs="Tahoma"/>
      <w:b/>
      <w:bCs/>
      <w:i/>
      <w:iCs/>
      <w:spacing w:val="5"/>
    </w:rPr>
  </w:style>
  <w:style w:type="character" w:styleId="Hyperlink">
    <w:name w:val="Hyperlink"/>
    <w:basedOn w:val="a3"/>
    <w:uiPriority w:val="99"/>
    <w:unhideWhenUsed/>
    <w:rsid w:val="005056EF"/>
    <w:rPr>
      <w:rFonts w:ascii="Tahoma" w:hAnsi="Tahoma" w:cs="Tahoma"/>
      <w:color w:val="1F4E79" w:themeColor="accent1" w:themeShade="80"/>
      <w:u w:val="single"/>
    </w:rPr>
  </w:style>
  <w:style w:type="character" w:styleId="af1">
    <w:name w:val="FollowedHyperlink"/>
    <w:basedOn w:val="a3"/>
    <w:uiPriority w:val="99"/>
    <w:unhideWhenUsed/>
    <w:rsid w:val="005056EF"/>
    <w:rPr>
      <w:rFonts w:ascii="Tahoma" w:hAnsi="Tahoma" w:cs="Tahoma"/>
      <w:color w:val="954F72" w:themeColor="followedHyperlink"/>
      <w:u w:val="single"/>
    </w:rPr>
  </w:style>
  <w:style w:type="paragraph" w:styleId="af2">
    <w:name w:val="caption"/>
    <w:basedOn w:val="a2"/>
    <w:next w:val="a2"/>
    <w:uiPriority w:val="35"/>
    <w:unhideWhenUsed/>
    <w:qFormat/>
    <w:rsid w:val="005056EF"/>
    <w:pPr>
      <w:spacing w:after="200"/>
    </w:pPr>
    <w:rPr>
      <w:i/>
      <w:iCs/>
      <w:color w:val="44546A" w:themeColor="text2"/>
      <w:szCs w:val="18"/>
    </w:rPr>
  </w:style>
  <w:style w:type="paragraph" w:styleId="af3">
    <w:name w:val="Balloon Text"/>
    <w:basedOn w:val="a2"/>
    <w:link w:val="Char3"/>
    <w:uiPriority w:val="99"/>
    <w:semiHidden/>
    <w:unhideWhenUsed/>
    <w:rsid w:val="005056EF"/>
    <w:rPr>
      <w:szCs w:val="18"/>
    </w:rPr>
  </w:style>
  <w:style w:type="character" w:customStyle="1" w:styleId="Char3">
    <w:name w:val="نص في بالون Char"/>
    <w:basedOn w:val="a3"/>
    <w:link w:val="af3"/>
    <w:uiPriority w:val="99"/>
    <w:semiHidden/>
    <w:rsid w:val="005056EF"/>
    <w:rPr>
      <w:rFonts w:ascii="Tahoma" w:hAnsi="Tahoma" w:cs="Tahoma"/>
      <w:szCs w:val="18"/>
    </w:rPr>
  </w:style>
  <w:style w:type="paragraph" w:styleId="af4">
    <w:name w:val="Block Text"/>
    <w:basedOn w:val="a2"/>
    <w:uiPriority w:val="99"/>
    <w:semiHidden/>
    <w:unhideWhenUsed/>
    <w:rsid w:val="005056EF"/>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32">
    <w:name w:val="Body Text 3"/>
    <w:basedOn w:val="a2"/>
    <w:link w:val="3Char0"/>
    <w:uiPriority w:val="99"/>
    <w:semiHidden/>
    <w:unhideWhenUsed/>
    <w:rsid w:val="005056EF"/>
    <w:pPr>
      <w:spacing w:after="120"/>
    </w:pPr>
    <w:rPr>
      <w:szCs w:val="16"/>
    </w:rPr>
  </w:style>
  <w:style w:type="character" w:customStyle="1" w:styleId="3Char0">
    <w:name w:val="نص أساسي 3 Char"/>
    <w:basedOn w:val="a3"/>
    <w:link w:val="32"/>
    <w:uiPriority w:val="99"/>
    <w:semiHidden/>
    <w:rsid w:val="005056EF"/>
    <w:rPr>
      <w:rFonts w:ascii="Tahoma" w:hAnsi="Tahoma" w:cs="Tahoma"/>
      <w:szCs w:val="16"/>
    </w:rPr>
  </w:style>
  <w:style w:type="paragraph" w:styleId="33">
    <w:name w:val="Body Text Indent 3"/>
    <w:basedOn w:val="a2"/>
    <w:link w:val="3Char1"/>
    <w:uiPriority w:val="99"/>
    <w:semiHidden/>
    <w:unhideWhenUsed/>
    <w:rsid w:val="005056EF"/>
    <w:pPr>
      <w:spacing w:after="120"/>
      <w:ind w:left="360"/>
    </w:pPr>
    <w:rPr>
      <w:szCs w:val="16"/>
    </w:rPr>
  </w:style>
  <w:style w:type="character" w:customStyle="1" w:styleId="3Char1">
    <w:name w:val="نص أساسي بمسافة بادئة 3 Char"/>
    <w:basedOn w:val="a3"/>
    <w:link w:val="33"/>
    <w:uiPriority w:val="99"/>
    <w:semiHidden/>
    <w:rsid w:val="005056EF"/>
    <w:rPr>
      <w:rFonts w:ascii="Tahoma" w:hAnsi="Tahoma" w:cs="Tahoma"/>
      <w:szCs w:val="16"/>
    </w:rPr>
  </w:style>
  <w:style w:type="character" w:styleId="af5">
    <w:name w:val="annotation reference"/>
    <w:basedOn w:val="a3"/>
    <w:uiPriority w:val="99"/>
    <w:semiHidden/>
    <w:unhideWhenUsed/>
    <w:rsid w:val="005056EF"/>
    <w:rPr>
      <w:rFonts w:ascii="Tahoma" w:hAnsi="Tahoma" w:cs="Tahoma"/>
      <w:sz w:val="22"/>
      <w:szCs w:val="16"/>
    </w:rPr>
  </w:style>
  <w:style w:type="paragraph" w:styleId="af6">
    <w:name w:val="annotation text"/>
    <w:basedOn w:val="a2"/>
    <w:link w:val="Char4"/>
    <w:uiPriority w:val="99"/>
    <w:semiHidden/>
    <w:unhideWhenUsed/>
    <w:rsid w:val="005056EF"/>
    <w:rPr>
      <w:szCs w:val="20"/>
    </w:rPr>
  </w:style>
  <w:style w:type="character" w:customStyle="1" w:styleId="Char4">
    <w:name w:val="نص تعليق Char"/>
    <w:basedOn w:val="a3"/>
    <w:link w:val="af6"/>
    <w:uiPriority w:val="99"/>
    <w:semiHidden/>
    <w:rsid w:val="005056EF"/>
    <w:rPr>
      <w:rFonts w:ascii="Tahoma" w:hAnsi="Tahoma" w:cs="Tahoma"/>
      <w:szCs w:val="20"/>
    </w:rPr>
  </w:style>
  <w:style w:type="paragraph" w:styleId="af7">
    <w:name w:val="annotation subject"/>
    <w:basedOn w:val="af6"/>
    <w:next w:val="af6"/>
    <w:link w:val="Char5"/>
    <w:uiPriority w:val="99"/>
    <w:semiHidden/>
    <w:unhideWhenUsed/>
    <w:rsid w:val="005056EF"/>
    <w:rPr>
      <w:b/>
      <w:bCs/>
    </w:rPr>
  </w:style>
  <w:style w:type="character" w:customStyle="1" w:styleId="Char5">
    <w:name w:val="موضوع تعليق Char"/>
    <w:basedOn w:val="Char4"/>
    <w:link w:val="af7"/>
    <w:uiPriority w:val="99"/>
    <w:semiHidden/>
    <w:rsid w:val="005056EF"/>
    <w:rPr>
      <w:rFonts w:ascii="Tahoma" w:hAnsi="Tahoma" w:cs="Tahoma"/>
      <w:b/>
      <w:bCs/>
      <w:szCs w:val="20"/>
    </w:rPr>
  </w:style>
  <w:style w:type="paragraph" w:styleId="af8">
    <w:name w:val="Document Map"/>
    <w:basedOn w:val="a2"/>
    <w:link w:val="Char6"/>
    <w:uiPriority w:val="99"/>
    <w:semiHidden/>
    <w:unhideWhenUsed/>
    <w:rsid w:val="005056EF"/>
    <w:rPr>
      <w:szCs w:val="16"/>
    </w:rPr>
  </w:style>
  <w:style w:type="character" w:customStyle="1" w:styleId="Char6">
    <w:name w:val="خريطة المستند Char"/>
    <w:basedOn w:val="a3"/>
    <w:link w:val="af8"/>
    <w:uiPriority w:val="99"/>
    <w:semiHidden/>
    <w:rsid w:val="005056EF"/>
    <w:rPr>
      <w:rFonts w:ascii="Tahoma" w:hAnsi="Tahoma" w:cs="Tahoma"/>
      <w:szCs w:val="16"/>
    </w:rPr>
  </w:style>
  <w:style w:type="paragraph" w:styleId="af9">
    <w:name w:val="endnote text"/>
    <w:basedOn w:val="a2"/>
    <w:link w:val="Char7"/>
    <w:uiPriority w:val="99"/>
    <w:semiHidden/>
    <w:unhideWhenUsed/>
    <w:rsid w:val="005056EF"/>
    <w:rPr>
      <w:szCs w:val="20"/>
    </w:rPr>
  </w:style>
  <w:style w:type="character" w:customStyle="1" w:styleId="Char7">
    <w:name w:val="نص تعليق ختامي Char"/>
    <w:basedOn w:val="a3"/>
    <w:link w:val="af9"/>
    <w:uiPriority w:val="99"/>
    <w:semiHidden/>
    <w:rsid w:val="005056EF"/>
    <w:rPr>
      <w:rFonts w:ascii="Tahoma" w:hAnsi="Tahoma" w:cs="Tahoma"/>
      <w:szCs w:val="20"/>
    </w:rPr>
  </w:style>
  <w:style w:type="paragraph" w:styleId="afa">
    <w:name w:val="envelope return"/>
    <w:basedOn w:val="a2"/>
    <w:uiPriority w:val="99"/>
    <w:semiHidden/>
    <w:unhideWhenUsed/>
    <w:rsid w:val="005056EF"/>
    <w:rPr>
      <w:rFonts w:eastAsiaTheme="majorEastAsia"/>
      <w:szCs w:val="20"/>
    </w:rPr>
  </w:style>
  <w:style w:type="paragraph" w:styleId="afb">
    <w:name w:val="footnote text"/>
    <w:basedOn w:val="a2"/>
    <w:link w:val="Char8"/>
    <w:uiPriority w:val="99"/>
    <w:semiHidden/>
    <w:unhideWhenUsed/>
    <w:rsid w:val="005056EF"/>
    <w:rPr>
      <w:szCs w:val="20"/>
    </w:rPr>
  </w:style>
  <w:style w:type="character" w:customStyle="1" w:styleId="Char8">
    <w:name w:val="نص حاشية سفلية Char"/>
    <w:basedOn w:val="a3"/>
    <w:link w:val="afb"/>
    <w:uiPriority w:val="99"/>
    <w:semiHidden/>
    <w:rsid w:val="005056EF"/>
    <w:rPr>
      <w:rFonts w:ascii="Tahoma" w:hAnsi="Tahoma" w:cs="Tahoma"/>
      <w:szCs w:val="20"/>
    </w:rPr>
  </w:style>
  <w:style w:type="character" w:styleId="HTMLCode">
    <w:name w:val="HTML Code"/>
    <w:basedOn w:val="a3"/>
    <w:uiPriority w:val="99"/>
    <w:semiHidden/>
    <w:unhideWhenUsed/>
    <w:rsid w:val="005056EF"/>
    <w:rPr>
      <w:rFonts w:ascii="Tahoma" w:hAnsi="Tahoma" w:cs="Tahoma"/>
      <w:sz w:val="22"/>
      <w:szCs w:val="20"/>
    </w:rPr>
  </w:style>
  <w:style w:type="character" w:styleId="HTML">
    <w:name w:val="HTML Keyboard"/>
    <w:basedOn w:val="a3"/>
    <w:uiPriority w:val="99"/>
    <w:semiHidden/>
    <w:unhideWhenUsed/>
    <w:rsid w:val="005056EF"/>
    <w:rPr>
      <w:rFonts w:ascii="Tahoma" w:hAnsi="Tahoma" w:cs="Tahoma"/>
      <w:sz w:val="22"/>
      <w:szCs w:val="20"/>
    </w:rPr>
  </w:style>
  <w:style w:type="paragraph" w:styleId="HTML0">
    <w:name w:val="HTML Preformatted"/>
    <w:basedOn w:val="a2"/>
    <w:link w:val="HTMLChar"/>
    <w:uiPriority w:val="99"/>
    <w:semiHidden/>
    <w:unhideWhenUsed/>
    <w:rsid w:val="005056EF"/>
    <w:rPr>
      <w:szCs w:val="20"/>
    </w:rPr>
  </w:style>
  <w:style w:type="character" w:customStyle="1" w:styleId="HTMLChar">
    <w:name w:val="بتنسيق HTML مسبق Char"/>
    <w:basedOn w:val="a3"/>
    <w:link w:val="HTML0"/>
    <w:uiPriority w:val="99"/>
    <w:semiHidden/>
    <w:rsid w:val="005056EF"/>
    <w:rPr>
      <w:rFonts w:ascii="Tahoma" w:hAnsi="Tahoma" w:cs="Tahoma"/>
      <w:szCs w:val="20"/>
    </w:rPr>
  </w:style>
  <w:style w:type="character" w:styleId="HTML1">
    <w:name w:val="HTML Typewriter"/>
    <w:basedOn w:val="a3"/>
    <w:uiPriority w:val="99"/>
    <w:semiHidden/>
    <w:unhideWhenUsed/>
    <w:rsid w:val="005056EF"/>
    <w:rPr>
      <w:rFonts w:ascii="Tahoma" w:hAnsi="Tahoma" w:cs="Tahoma"/>
      <w:sz w:val="22"/>
      <w:szCs w:val="20"/>
    </w:rPr>
  </w:style>
  <w:style w:type="paragraph" w:styleId="afc">
    <w:name w:val="macro"/>
    <w:link w:val="Char9"/>
    <w:uiPriority w:val="99"/>
    <w:semiHidden/>
    <w:unhideWhenUsed/>
    <w:rsid w:val="005056EF"/>
    <w:pPr>
      <w:tabs>
        <w:tab w:val="left" w:pos="480"/>
        <w:tab w:val="left" w:pos="960"/>
        <w:tab w:val="left" w:pos="1440"/>
        <w:tab w:val="left" w:pos="1920"/>
        <w:tab w:val="left" w:pos="2400"/>
        <w:tab w:val="left" w:pos="2880"/>
        <w:tab w:val="left" w:pos="3360"/>
        <w:tab w:val="left" w:pos="3840"/>
        <w:tab w:val="left" w:pos="4320"/>
      </w:tabs>
    </w:pPr>
    <w:rPr>
      <w:rFonts w:ascii="Tahoma" w:hAnsi="Tahoma" w:cs="Tahoma"/>
      <w:szCs w:val="20"/>
    </w:rPr>
  </w:style>
  <w:style w:type="character" w:customStyle="1" w:styleId="Char9">
    <w:name w:val="نص ماكرو Char"/>
    <w:basedOn w:val="a3"/>
    <w:link w:val="afc"/>
    <w:uiPriority w:val="99"/>
    <w:semiHidden/>
    <w:rsid w:val="005056EF"/>
    <w:rPr>
      <w:rFonts w:ascii="Tahoma" w:hAnsi="Tahoma" w:cs="Tahoma"/>
      <w:szCs w:val="20"/>
    </w:rPr>
  </w:style>
  <w:style w:type="paragraph" w:styleId="afd">
    <w:name w:val="Plain Text"/>
    <w:basedOn w:val="a2"/>
    <w:link w:val="Chara"/>
    <w:uiPriority w:val="99"/>
    <w:semiHidden/>
    <w:unhideWhenUsed/>
    <w:rsid w:val="005056EF"/>
    <w:rPr>
      <w:szCs w:val="21"/>
    </w:rPr>
  </w:style>
  <w:style w:type="character" w:customStyle="1" w:styleId="Chara">
    <w:name w:val="نص عادي Char"/>
    <w:basedOn w:val="a3"/>
    <w:link w:val="afd"/>
    <w:uiPriority w:val="99"/>
    <w:semiHidden/>
    <w:rsid w:val="005056EF"/>
    <w:rPr>
      <w:rFonts w:ascii="Tahoma" w:hAnsi="Tahoma" w:cs="Tahoma"/>
      <w:szCs w:val="21"/>
    </w:rPr>
  </w:style>
  <w:style w:type="character" w:styleId="afe">
    <w:name w:val="Placeholder Text"/>
    <w:basedOn w:val="a3"/>
    <w:uiPriority w:val="99"/>
    <w:semiHidden/>
    <w:rsid w:val="005056EF"/>
    <w:rPr>
      <w:rFonts w:ascii="Tahoma" w:hAnsi="Tahoma" w:cs="Tahoma"/>
      <w:color w:val="3B3838" w:themeColor="background2" w:themeShade="40"/>
    </w:rPr>
  </w:style>
  <w:style w:type="paragraph" w:styleId="aff">
    <w:name w:val="header"/>
    <w:basedOn w:val="a2"/>
    <w:link w:val="Charb"/>
    <w:uiPriority w:val="99"/>
    <w:unhideWhenUsed/>
    <w:rsid w:val="005056EF"/>
  </w:style>
  <w:style w:type="character" w:customStyle="1" w:styleId="Charb">
    <w:name w:val="رأس الصفحة Char"/>
    <w:basedOn w:val="a3"/>
    <w:link w:val="aff"/>
    <w:uiPriority w:val="99"/>
    <w:rsid w:val="005056EF"/>
    <w:rPr>
      <w:rFonts w:ascii="Tahoma" w:hAnsi="Tahoma" w:cs="Tahoma"/>
    </w:rPr>
  </w:style>
  <w:style w:type="paragraph" w:styleId="aff0">
    <w:name w:val="footer"/>
    <w:basedOn w:val="a2"/>
    <w:link w:val="Charc"/>
    <w:uiPriority w:val="99"/>
    <w:unhideWhenUsed/>
    <w:rsid w:val="005056EF"/>
  </w:style>
  <w:style w:type="character" w:customStyle="1" w:styleId="Charc">
    <w:name w:val="تذييل الصفحة Char"/>
    <w:basedOn w:val="a3"/>
    <w:link w:val="aff0"/>
    <w:uiPriority w:val="99"/>
    <w:rsid w:val="005056EF"/>
    <w:rPr>
      <w:rFonts w:ascii="Tahoma" w:hAnsi="Tahoma" w:cs="Tahoma"/>
    </w:rPr>
  </w:style>
  <w:style w:type="paragraph" w:styleId="90">
    <w:name w:val="toc 9"/>
    <w:basedOn w:val="a2"/>
    <w:next w:val="a2"/>
    <w:autoRedefine/>
    <w:uiPriority w:val="39"/>
    <w:semiHidden/>
    <w:unhideWhenUsed/>
    <w:rsid w:val="005056EF"/>
    <w:pPr>
      <w:spacing w:after="120"/>
      <w:ind w:left="1757"/>
    </w:pPr>
  </w:style>
  <w:style w:type="character" w:customStyle="1" w:styleId="10">
    <w:name w:val="@他1"/>
    <w:basedOn w:val="a3"/>
    <w:uiPriority w:val="99"/>
    <w:semiHidden/>
    <w:unhideWhenUsed/>
    <w:rsid w:val="005056EF"/>
    <w:rPr>
      <w:rFonts w:ascii="Tahoma" w:hAnsi="Tahoma" w:cs="Tahoma"/>
      <w:color w:val="2B579A"/>
      <w:shd w:val="clear" w:color="auto" w:fill="E1DFDD"/>
    </w:rPr>
  </w:style>
  <w:style w:type="numbering" w:styleId="111111">
    <w:name w:val="Outline List 2"/>
    <w:basedOn w:val="a5"/>
    <w:uiPriority w:val="99"/>
    <w:semiHidden/>
    <w:unhideWhenUsed/>
    <w:rsid w:val="005056EF"/>
    <w:pPr>
      <w:numPr>
        <w:numId w:val="24"/>
      </w:numPr>
    </w:pPr>
  </w:style>
  <w:style w:type="numbering" w:styleId="1ai">
    <w:name w:val="Outline List 1"/>
    <w:basedOn w:val="a5"/>
    <w:uiPriority w:val="99"/>
    <w:semiHidden/>
    <w:unhideWhenUsed/>
    <w:rsid w:val="005056EF"/>
    <w:pPr>
      <w:numPr>
        <w:numId w:val="25"/>
      </w:numPr>
    </w:pPr>
  </w:style>
  <w:style w:type="character" w:styleId="HTMLVariable">
    <w:name w:val="HTML Variable"/>
    <w:basedOn w:val="a3"/>
    <w:uiPriority w:val="99"/>
    <w:semiHidden/>
    <w:unhideWhenUsed/>
    <w:rsid w:val="005056EF"/>
    <w:rPr>
      <w:rFonts w:ascii="Tahoma" w:hAnsi="Tahoma" w:cs="Tahoma"/>
      <w:i/>
      <w:iCs/>
    </w:rPr>
  </w:style>
  <w:style w:type="paragraph" w:styleId="HTML2">
    <w:name w:val="HTML Address"/>
    <w:basedOn w:val="a2"/>
    <w:link w:val="HTMLChar0"/>
    <w:uiPriority w:val="99"/>
    <w:semiHidden/>
    <w:unhideWhenUsed/>
    <w:rsid w:val="005056EF"/>
    <w:rPr>
      <w:i/>
      <w:iCs/>
    </w:rPr>
  </w:style>
  <w:style w:type="character" w:customStyle="1" w:styleId="HTMLChar0">
    <w:name w:val="عنوان HTML Char"/>
    <w:basedOn w:val="a3"/>
    <w:link w:val="HTML2"/>
    <w:uiPriority w:val="99"/>
    <w:semiHidden/>
    <w:rsid w:val="005056EF"/>
    <w:rPr>
      <w:rFonts w:ascii="Tahoma" w:hAnsi="Tahoma" w:cs="Tahoma"/>
      <w:i/>
      <w:iCs/>
    </w:rPr>
  </w:style>
  <w:style w:type="character" w:styleId="HTMLDefinition">
    <w:name w:val="HTML Definition"/>
    <w:basedOn w:val="a3"/>
    <w:uiPriority w:val="99"/>
    <w:semiHidden/>
    <w:unhideWhenUsed/>
    <w:rsid w:val="005056EF"/>
    <w:rPr>
      <w:rFonts w:ascii="Tahoma" w:hAnsi="Tahoma" w:cs="Tahoma"/>
      <w:i/>
      <w:iCs/>
    </w:rPr>
  </w:style>
  <w:style w:type="character" w:styleId="HTML3">
    <w:name w:val="HTML Cite"/>
    <w:basedOn w:val="a3"/>
    <w:uiPriority w:val="99"/>
    <w:semiHidden/>
    <w:unhideWhenUsed/>
    <w:rsid w:val="005056EF"/>
    <w:rPr>
      <w:rFonts w:ascii="Tahoma" w:hAnsi="Tahoma" w:cs="Tahoma"/>
      <w:i/>
      <w:iCs/>
    </w:rPr>
  </w:style>
  <w:style w:type="character" w:styleId="HTML4">
    <w:name w:val="HTML Sample"/>
    <w:basedOn w:val="a3"/>
    <w:uiPriority w:val="99"/>
    <w:semiHidden/>
    <w:unhideWhenUsed/>
    <w:rsid w:val="005056EF"/>
    <w:rPr>
      <w:rFonts w:ascii="Tahoma" w:hAnsi="Tahoma" w:cs="Tahoma"/>
      <w:sz w:val="24"/>
      <w:szCs w:val="24"/>
    </w:rPr>
  </w:style>
  <w:style w:type="character" w:styleId="HTML5">
    <w:name w:val="HTML Acronym"/>
    <w:basedOn w:val="a3"/>
    <w:uiPriority w:val="99"/>
    <w:semiHidden/>
    <w:unhideWhenUsed/>
    <w:rsid w:val="005056EF"/>
    <w:rPr>
      <w:rFonts w:ascii="Tahoma" w:hAnsi="Tahoma" w:cs="Tahoma"/>
    </w:rPr>
  </w:style>
  <w:style w:type="paragraph" w:styleId="11">
    <w:name w:val="toc 1"/>
    <w:basedOn w:val="a2"/>
    <w:next w:val="a2"/>
    <w:autoRedefine/>
    <w:uiPriority w:val="39"/>
    <w:semiHidden/>
    <w:unhideWhenUsed/>
    <w:rsid w:val="005056EF"/>
    <w:pPr>
      <w:spacing w:after="100"/>
    </w:pPr>
  </w:style>
  <w:style w:type="paragraph" w:styleId="22">
    <w:name w:val="toc 2"/>
    <w:basedOn w:val="a2"/>
    <w:next w:val="a2"/>
    <w:autoRedefine/>
    <w:uiPriority w:val="39"/>
    <w:semiHidden/>
    <w:unhideWhenUsed/>
    <w:rsid w:val="005056EF"/>
    <w:pPr>
      <w:spacing w:after="100"/>
      <w:ind w:left="220"/>
    </w:pPr>
  </w:style>
  <w:style w:type="paragraph" w:styleId="34">
    <w:name w:val="toc 3"/>
    <w:basedOn w:val="a2"/>
    <w:next w:val="a2"/>
    <w:autoRedefine/>
    <w:uiPriority w:val="39"/>
    <w:semiHidden/>
    <w:unhideWhenUsed/>
    <w:rsid w:val="005056EF"/>
    <w:pPr>
      <w:spacing w:after="100"/>
      <w:ind w:left="440"/>
    </w:pPr>
  </w:style>
  <w:style w:type="paragraph" w:styleId="42">
    <w:name w:val="toc 4"/>
    <w:basedOn w:val="a2"/>
    <w:next w:val="a2"/>
    <w:autoRedefine/>
    <w:uiPriority w:val="39"/>
    <w:semiHidden/>
    <w:unhideWhenUsed/>
    <w:rsid w:val="005056EF"/>
    <w:pPr>
      <w:spacing w:after="100"/>
      <w:ind w:left="660"/>
    </w:pPr>
  </w:style>
  <w:style w:type="paragraph" w:styleId="52">
    <w:name w:val="toc 5"/>
    <w:basedOn w:val="a2"/>
    <w:next w:val="a2"/>
    <w:autoRedefine/>
    <w:uiPriority w:val="39"/>
    <w:semiHidden/>
    <w:unhideWhenUsed/>
    <w:rsid w:val="005056EF"/>
    <w:pPr>
      <w:spacing w:after="100"/>
      <w:ind w:left="880"/>
    </w:pPr>
  </w:style>
  <w:style w:type="paragraph" w:styleId="60">
    <w:name w:val="toc 6"/>
    <w:basedOn w:val="a2"/>
    <w:next w:val="a2"/>
    <w:autoRedefine/>
    <w:uiPriority w:val="39"/>
    <w:semiHidden/>
    <w:unhideWhenUsed/>
    <w:rsid w:val="005056EF"/>
    <w:pPr>
      <w:spacing w:after="100"/>
      <w:ind w:left="1100"/>
    </w:pPr>
  </w:style>
  <w:style w:type="paragraph" w:styleId="70">
    <w:name w:val="toc 7"/>
    <w:basedOn w:val="a2"/>
    <w:next w:val="a2"/>
    <w:autoRedefine/>
    <w:uiPriority w:val="39"/>
    <w:semiHidden/>
    <w:unhideWhenUsed/>
    <w:rsid w:val="005056EF"/>
    <w:pPr>
      <w:spacing w:after="100"/>
      <w:ind w:left="1320"/>
    </w:pPr>
  </w:style>
  <w:style w:type="paragraph" w:styleId="80">
    <w:name w:val="toc 8"/>
    <w:basedOn w:val="a2"/>
    <w:next w:val="a2"/>
    <w:autoRedefine/>
    <w:uiPriority w:val="39"/>
    <w:semiHidden/>
    <w:unhideWhenUsed/>
    <w:rsid w:val="005056EF"/>
    <w:pPr>
      <w:spacing w:after="100"/>
      <w:ind w:left="1540"/>
    </w:pPr>
  </w:style>
  <w:style w:type="paragraph" w:styleId="aff1">
    <w:name w:val="TOC Heading"/>
    <w:basedOn w:val="1"/>
    <w:next w:val="a2"/>
    <w:uiPriority w:val="39"/>
    <w:semiHidden/>
    <w:unhideWhenUsed/>
    <w:qFormat/>
    <w:rsid w:val="005056EF"/>
    <w:pPr>
      <w:outlineLvl w:val="9"/>
    </w:pPr>
    <w:rPr>
      <w:color w:val="2E74B5" w:themeColor="accent1" w:themeShade="BF"/>
    </w:rPr>
  </w:style>
  <w:style w:type="table" w:styleId="aff2">
    <w:name w:val="Table Professional"/>
    <w:basedOn w:val="a4"/>
    <w:uiPriority w:val="99"/>
    <w:semiHidden/>
    <w:unhideWhenUsed/>
    <w:rsid w:val="005056E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2">
    <w:name w:val="Medium List 1"/>
    <w:basedOn w:val="a4"/>
    <w:uiPriority w:val="65"/>
    <w:semiHidden/>
    <w:unhideWhenUsed/>
    <w:rsid w:val="005056EF"/>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
    <w:name w:val="Medium List 1 Accent 1"/>
    <w:basedOn w:val="a4"/>
    <w:uiPriority w:val="65"/>
    <w:rsid w:val="005056EF"/>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
    <w:name w:val="Medium List 1 Accent 2"/>
    <w:basedOn w:val="a4"/>
    <w:uiPriority w:val="65"/>
    <w:semiHidden/>
    <w:unhideWhenUsed/>
    <w:rsid w:val="005056EF"/>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
    <w:name w:val="Medium List 1 Accent 3"/>
    <w:basedOn w:val="a4"/>
    <w:uiPriority w:val="65"/>
    <w:semiHidden/>
    <w:unhideWhenUsed/>
    <w:rsid w:val="005056EF"/>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
    <w:name w:val="Medium List 1 Accent 4"/>
    <w:basedOn w:val="a4"/>
    <w:uiPriority w:val="65"/>
    <w:semiHidden/>
    <w:unhideWhenUsed/>
    <w:rsid w:val="005056EF"/>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
    <w:name w:val="Medium List 1 Accent 5"/>
    <w:basedOn w:val="a4"/>
    <w:uiPriority w:val="65"/>
    <w:semiHidden/>
    <w:unhideWhenUsed/>
    <w:rsid w:val="005056EF"/>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
    <w:name w:val="Medium List 1 Accent 6"/>
    <w:basedOn w:val="a4"/>
    <w:uiPriority w:val="65"/>
    <w:semiHidden/>
    <w:unhideWhenUsed/>
    <w:rsid w:val="005056EF"/>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3">
    <w:name w:val="Medium List 2"/>
    <w:basedOn w:val="a4"/>
    <w:uiPriority w:val="66"/>
    <w:semiHidden/>
    <w:unhideWhenUsed/>
    <w:rsid w:val="005056EF"/>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Accent 1"/>
    <w:basedOn w:val="a4"/>
    <w:uiPriority w:val="66"/>
    <w:semiHidden/>
    <w:unhideWhenUsed/>
    <w:rsid w:val="005056EF"/>
    <w:rPr>
      <w:rFonts w:eastAsiaTheme="majorEastAsia"/>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
    <w:name w:val="Medium List 2 Accent 2"/>
    <w:basedOn w:val="a4"/>
    <w:uiPriority w:val="66"/>
    <w:semiHidden/>
    <w:unhideWhenUsed/>
    <w:rsid w:val="005056EF"/>
    <w:rPr>
      <w:rFonts w:eastAsiaTheme="majorEastAsia"/>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
    <w:name w:val="Medium List 2 Accent 3"/>
    <w:basedOn w:val="a4"/>
    <w:uiPriority w:val="66"/>
    <w:semiHidden/>
    <w:unhideWhenUsed/>
    <w:rsid w:val="005056EF"/>
    <w:rPr>
      <w:rFonts w:eastAsiaTheme="majorEastAsia"/>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4"/>
    <w:uiPriority w:val="66"/>
    <w:semiHidden/>
    <w:unhideWhenUsed/>
    <w:rsid w:val="005056EF"/>
    <w:rPr>
      <w:rFonts w:eastAsiaTheme="majorEastAsia"/>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
    <w:name w:val="Medium List 2 Accent 5"/>
    <w:basedOn w:val="a4"/>
    <w:uiPriority w:val="66"/>
    <w:semiHidden/>
    <w:unhideWhenUsed/>
    <w:rsid w:val="005056EF"/>
    <w:rPr>
      <w:rFonts w:eastAsiaTheme="majorEastAsia"/>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
    <w:name w:val="Medium List 2 Accent 6"/>
    <w:basedOn w:val="a4"/>
    <w:uiPriority w:val="66"/>
    <w:semiHidden/>
    <w:unhideWhenUsed/>
    <w:rsid w:val="005056EF"/>
    <w:rPr>
      <w:rFonts w:eastAsiaTheme="majorEastAsia"/>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Shading 1"/>
    <w:basedOn w:val="a4"/>
    <w:uiPriority w:val="63"/>
    <w:semiHidden/>
    <w:unhideWhenUsed/>
    <w:rsid w:val="005056E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4"/>
    <w:uiPriority w:val="63"/>
    <w:rsid w:val="005056EF"/>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0">
    <w:name w:val="Medium Shading 1 Accent 2"/>
    <w:basedOn w:val="a4"/>
    <w:uiPriority w:val="63"/>
    <w:semiHidden/>
    <w:unhideWhenUsed/>
    <w:rsid w:val="005056EF"/>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0">
    <w:name w:val="Medium Shading 1 Accent 3"/>
    <w:basedOn w:val="a4"/>
    <w:uiPriority w:val="63"/>
    <w:semiHidden/>
    <w:unhideWhenUsed/>
    <w:rsid w:val="005056EF"/>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0">
    <w:name w:val="Medium Shading 1 Accent 4"/>
    <w:basedOn w:val="a4"/>
    <w:uiPriority w:val="63"/>
    <w:semiHidden/>
    <w:unhideWhenUsed/>
    <w:rsid w:val="005056EF"/>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0">
    <w:name w:val="Medium Shading 1 Accent 5"/>
    <w:basedOn w:val="a4"/>
    <w:uiPriority w:val="63"/>
    <w:semiHidden/>
    <w:unhideWhenUsed/>
    <w:rsid w:val="005056EF"/>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0">
    <w:name w:val="Medium Shading 1 Accent 6"/>
    <w:basedOn w:val="a4"/>
    <w:uiPriority w:val="63"/>
    <w:semiHidden/>
    <w:unhideWhenUsed/>
    <w:rsid w:val="005056EF"/>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4">
    <w:name w:val="Medium Shading 2"/>
    <w:basedOn w:val="a4"/>
    <w:uiPriority w:val="64"/>
    <w:semiHidden/>
    <w:unhideWhenUsed/>
    <w:rsid w:val="005056E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0">
    <w:name w:val="Medium Shading 2 Accent 1"/>
    <w:basedOn w:val="a4"/>
    <w:uiPriority w:val="64"/>
    <w:rsid w:val="005056E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0">
    <w:name w:val="Medium Shading 2 Accent 2"/>
    <w:basedOn w:val="a4"/>
    <w:uiPriority w:val="64"/>
    <w:semiHidden/>
    <w:unhideWhenUsed/>
    <w:rsid w:val="005056E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0">
    <w:name w:val="Medium Shading 2 Accent 3"/>
    <w:basedOn w:val="a4"/>
    <w:uiPriority w:val="64"/>
    <w:semiHidden/>
    <w:unhideWhenUsed/>
    <w:rsid w:val="005056E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0">
    <w:name w:val="Medium Shading 2 Accent 4"/>
    <w:basedOn w:val="a4"/>
    <w:uiPriority w:val="64"/>
    <w:semiHidden/>
    <w:unhideWhenUsed/>
    <w:rsid w:val="005056E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0">
    <w:name w:val="Medium Shading 2 Accent 5"/>
    <w:basedOn w:val="a4"/>
    <w:uiPriority w:val="64"/>
    <w:semiHidden/>
    <w:unhideWhenUsed/>
    <w:rsid w:val="005056E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0">
    <w:name w:val="Medium Shading 2 Accent 6"/>
    <w:basedOn w:val="a4"/>
    <w:uiPriority w:val="64"/>
    <w:semiHidden/>
    <w:unhideWhenUsed/>
    <w:rsid w:val="005056E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4">
    <w:name w:val="Medium Grid 1"/>
    <w:basedOn w:val="a4"/>
    <w:uiPriority w:val="67"/>
    <w:semiHidden/>
    <w:unhideWhenUsed/>
    <w:rsid w:val="005056E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semiHidden/>
    <w:unhideWhenUsed/>
    <w:rsid w:val="005056EF"/>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4"/>
    <w:uiPriority w:val="67"/>
    <w:semiHidden/>
    <w:unhideWhenUsed/>
    <w:rsid w:val="005056EF"/>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4"/>
    <w:uiPriority w:val="67"/>
    <w:semiHidden/>
    <w:unhideWhenUsed/>
    <w:rsid w:val="005056EF"/>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4"/>
    <w:uiPriority w:val="67"/>
    <w:semiHidden/>
    <w:unhideWhenUsed/>
    <w:rsid w:val="005056EF"/>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4"/>
    <w:uiPriority w:val="67"/>
    <w:semiHidden/>
    <w:unhideWhenUsed/>
    <w:rsid w:val="005056EF"/>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4"/>
    <w:uiPriority w:val="67"/>
    <w:semiHidden/>
    <w:unhideWhenUsed/>
    <w:rsid w:val="005056EF"/>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5">
    <w:name w:val="Medium Grid 2"/>
    <w:basedOn w:val="a4"/>
    <w:uiPriority w:val="68"/>
    <w:semiHidden/>
    <w:unhideWhenUsed/>
    <w:rsid w:val="005056EF"/>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sid w:val="005056EF"/>
    <w:rPr>
      <w:rFonts w:eastAsiaTheme="majorEastAsia"/>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sid w:val="005056EF"/>
    <w:rPr>
      <w:rFonts w:eastAsiaTheme="majorEastAsia"/>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sid w:val="005056EF"/>
    <w:rPr>
      <w:rFonts w:eastAsiaTheme="majorEastAsia"/>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4"/>
    <w:uiPriority w:val="68"/>
    <w:semiHidden/>
    <w:unhideWhenUsed/>
    <w:rsid w:val="005056EF"/>
    <w:rPr>
      <w:rFonts w:eastAsiaTheme="majorEastAsia"/>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sid w:val="005056EF"/>
    <w:rPr>
      <w:rFonts w:eastAsiaTheme="majorEastAsia"/>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sid w:val="005056EF"/>
    <w:rPr>
      <w:rFonts w:eastAsiaTheme="majorEastAsia"/>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5">
    <w:name w:val="Medium Grid 3"/>
    <w:basedOn w:val="a4"/>
    <w:uiPriority w:val="69"/>
    <w:semiHidden/>
    <w:unhideWhenUsed/>
    <w:rsid w:val="005056E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5056E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
    <w:name w:val="Medium Grid 3 Accent 2"/>
    <w:basedOn w:val="a4"/>
    <w:uiPriority w:val="69"/>
    <w:semiHidden/>
    <w:unhideWhenUsed/>
    <w:rsid w:val="005056E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4"/>
    <w:uiPriority w:val="69"/>
    <w:semiHidden/>
    <w:unhideWhenUsed/>
    <w:rsid w:val="005056E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4"/>
    <w:uiPriority w:val="69"/>
    <w:semiHidden/>
    <w:unhideWhenUsed/>
    <w:rsid w:val="005056E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4"/>
    <w:uiPriority w:val="69"/>
    <w:semiHidden/>
    <w:unhideWhenUsed/>
    <w:rsid w:val="005056E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
    <w:name w:val="Medium Grid 3 Accent 6"/>
    <w:basedOn w:val="a4"/>
    <w:uiPriority w:val="69"/>
    <w:semiHidden/>
    <w:unhideWhenUsed/>
    <w:rsid w:val="005056E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aff3">
    <w:name w:val="Bibliography"/>
    <w:basedOn w:val="a2"/>
    <w:next w:val="a2"/>
    <w:uiPriority w:val="37"/>
    <w:semiHidden/>
    <w:unhideWhenUsed/>
    <w:rsid w:val="005056EF"/>
  </w:style>
  <w:style w:type="character" w:customStyle="1" w:styleId="15">
    <w:name w:val="井号标签1"/>
    <w:basedOn w:val="a3"/>
    <w:uiPriority w:val="99"/>
    <w:semiHidden/>
    <w:unhideWhenUsed/>
    <w:rsid w:val="005056EF"/>
    <w:rPr>
      <w:rFonts w:ascii="Tahoma" w:hAnsi="Tahoma" w:cs="Tahoma"/>
      <w:color w:val="2B579A"/>
      <w:shd w:val="clear" w:color="auto" w:fill="E1DFDD"/>
    </w:rPr>
  </w:style>
  <w:style w:type="paragraph" w:styleId="aff4">
    <w:name w:val="Message Header"/>
    <w:basedOn w:val="a2"/>
    <w:link w:val="Chard"/>
    <w:uiPriority w:val="99"/>
    <w:semiHidden/>
    <w:unhideWhenUsed/>
    <w:rsid w:val="005056EF"/>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sz w:val="24"/>
      <w:szCs w:val="24"/>
    </w:rPr>
  </w:style>
  <w:style w:type="character" w:customStyle="1" w:styleId="Chard">
    <w:name w:val="رأس رسالة Char"/>
    <w:basedOn w:val="a3"/>
    <w:link w:val="aff4"/>
    <w:uiPriority w:val="99"/>
    <w:semiHidden/>
    <w:rsid w:val="005056EF"/>
    <w:rPr>
      <w:rFonts w:ascii="Tahoma" w:eastAsiaTheme="majorEastAsia" w:hAnsi="Tahoma" w:cs="Tahoma"/>
      <w:sz w:val="24"/>
      <w:szCs w:val="24"/>
      <w:shd w:val="pct20" w:color="auto" w:fill="auto"/>
    </w:rPr>
  </w:style>
  <w:style w:type="table" w:styleId="aff5">
    <w:name w:val="Table Elegant"/>
    <w:basedOn w:val="a4"/>
    <w:uiPriority w:val="99"/>
    <w:semiHidden/>
    <w:unhideWhenUsed/>
    <w:rsid w:val="005056E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6">
    <w:name w:val="List"/>
    <w:basedOn w:val="a2"/>
    <w:uiPriority w:val="99"/>
    <w:semiHidden/>
    <w:unhideWhenUsed/>
    <w:rsid w:val="005056EF"/>
    <w:pPr>
      <w:ind w:left="360" w:hanging="360"/>
      <w:contextualSpacing/>
    </w:pPr>
  </w:style>
  <w:style w:type="paragraph" w:styleId="26">
    <w:name w:val="List 2"/>
    <w:basedOn w:val="a2"/>
    <w:uiPriority w:val="99"/>
    <w:semiHidden/>
    <w:unhideWhenUsed/>
    <w:rsid w:val="005056EF"/>
    <w:pPr>
      <w:ind w:left="720" w:hanging="360"/>
      <w:contextualSpacing/>
    </w:pPr>
  </w:style>
  <w:style w:type="paragraph" w:styleId="36">
    <w:name w:val="List 3"/>
    <w:basedOn w:val="a2"/>
    <w:uiPriority w:val="99"/>
    <w:semiHidden/>
    <w:unhideWhenUsed/>
    <w:rsid w:val="005056EF"/>
    <w:pPr>
      <w:ind w:left="1080" w:hanging="360"/>
      <w:contextualSpacing/>
    </w:pPr>
  </w:style>
  <w:style w:type="paragraph" w:styleId="43">
    <w:name w:val="List 4"/>
    <w:basedOn w:val="a2"/>
    <w:uiPriority w:val="99"/>
    <w:semiHidden/>
    <w:unhideWhenUsed/>
    <w:rsid w:val="005056EF"/>
    <w:pPr>
      <w:ind w:left="1440" w:hanging="360"/>
      <w:contextualSpacing/>
    </w:pPr>
  </w:style>
  <w:style w:type="paragraph" w:styleId="53">
    <w:name w:val="List 5"/>
    <w:basedOn w:val="a2"/>
    <w:uiPriority w:val="99"/>
    <w:semiHidden/>
    <w:unhideWhenUsed/>
    <w:rsid w:val="005056EF"/>
    <w:pPr>
      <w:ind w:left="1800" w:hanging="360"/>
      <w:contextualSpacing/>
    </w:pPr>
  </w:style>
  <w:style w:type="table" w:styleId="16">
    <w:name w:val="Table List 1"/>
    <w:basedOn w:val="a4"/>
    <w:uiPriority w:val="99"/>
    <w:semiHidden/>
    <w:unhideWhenUsed/>
    <w:rsid w:val="005056E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7">
    <w:name w:val="Table List 2"/>
    <w:basedOn w:val="a4"/>
    <w:uiPriority w:val="99"/>
    <w:semiHidden/>
    <w:unhideWhenUsed/>
    <w:rsid w:val="005056E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List 3"/>
    <w:basedOn w:val="a4"/>
    <w:uiPriority w:val="99"/>
    <w:semiHidden/>
    <w:unhideWhenUsed/>
    <w:rsid w:val="005056E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4">
    <w:name w:val="Table List 4"/>
    <w:basedOn w:val="a4"/>
    <w:uiPriority w:val="99"/>
    <w:semiHidden/>
    <w:unhideWhenUsed/>
    <w:rsid w:val="005056E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4"/>
    <w:uiPriority w:val="99"/>
    <w:semiHidden/>
    <w:unhideWhenUsed/>
    <w:rsid w:val="005056E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uiPriority w:val="99"/>
    <w:semiHidden/>
    <w:unhideWhenUsed/>
    <w:rsid w:val="005056E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1">
    <w:name w:val="Table List 7"/>
    <w:basedOn w:val="a4"/>
    <w:uiPriority w:val="99"/>
    <w:semiHidden/>
    <w:unhideWhenUsed/>
    <w:rsid w:val="005056E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uiPriority w:val="99"/>
    <w:semiHidden/>
    <w:unhideWhenUsed/>
    <w:rsid w:val="005056E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7">
    <w:name w:val="List Continue"/>
    <w:basedOn w:val="a2"/>
    <w:uiPriority w:val="99"/>
    <w:semiHidden/>
    <w:unhideWhenUsed/>
    <w:rsid w:val="005056EF"/>
    <w:pPr>
      <w:spacing w:after="120"/>
      <w:ind w:left="360"/>
      <w:contextualSpacing/>
    </w:pPr>
  </w:style>
  <w:style w:type="paragraph" w:styleId="28">
    <w:name w:val="List Continue 2"/>
    <w:basedOn w:val="a2"/>
    <w:uiPriority w:val="99"/>
    <w:semiHidden/>
    <w:unhideWhenUsed/>
    <w:rsid w:val="005056EF"/>
    <w:pPr>
      <w:spacing w:after="120"/>
      <w:ind w:left="720"/>
      <w:contextualSpacing/>
    </w:pPr>
  </w:style>
  <w:style w:type="paragraph" w:styleId="38">
    <w:name w:val="List Continue 3"/>
    <w:basedOn w:val="a2"/>
    <w:uiPriority w:val="99"/>
    <w:semiHidden/>
    <w:unhideWhenUsed/>
    <w:rsid w:val="005056EF"/>
    <w:pPr>
      <w:spacing w:after="120"/>
      <w:ind w:left="1080"/>
      <w:contextualSpacing/>
    </w:pPr>
  </w:style>
  <w:style w:type="paragraph" w:styleId="45">
    <w:name w:val="List Continue 4"/>
    <w:basedOn w:val="a2"/>
    <w:uiPriority w:val="99"/>
    <w:semiHidden/>
    <w:unhideWhenUsed/>
    <w:rsid w:val="005056EF"/>
    <w:pPr>
      <w:spacing w:after="120"/>
      <w:ind w:left="1440"/>
      <w:contextualSpacing/>
    </w:pPr>
  </w:style>
  <w:style w:type="paragraph" w:styleId="55">
    <w:name w:val="List Continue 5"/>
    <w:basedOn w:val="a2"/>
    <w:uiPriority w:val="99"/>
    <w:semiHidden/>
    <w:unhideWhenUsed/>
    <w:rsid w:val="005056EF"/>
    <w:pPr>
      <w:spacing w:after="120"/>
      <w:ind w:left="1800"/>
      <w:contextualSpacing/>
    </w:pPr>
  </w:style>
  <w:style w:type="paragraph" w:styleId="aff8">
    <w:name w:val="List Paragraph"/>
    <w:basedOn w:val="a2"/>
    <w:uiPriority w:val="34"/>
    <w:unhideWhenUsed/>
    <w:qFormat/>
    <w:rsid w:val="005056EF"/>
    <w:pPr>
      <w:ind w:left="720"/>
      <w:contextualSpacing/>
    </w:pPr>
  </w:style>
  <w:style w:type="paragraph" w:styleId="a">
    <w:name w:val="List Number"/>
    <w:basedOn w:val="a2"/>
    <w:uiPriority w:val="99"/>
    <w:semiHidden/>
    <w:unhideWhenUsed/>
    <w:rsid w:val="005056EF"/>
    <w:pPr>
      <w:numPr>
        <w:numId w:val="13"/>
      </w:numPr>
      <w:contextualSpacing/>
    </w:pPr>
  </w:style>
  <w:style w:type="paragraph" w:styleId="2">
    <w:name w:val="List Number 2"/>
    <w:basedOn w:val="a2"/>
    <w:uiPriority w:val="99"/>
    <w:semiHidden/>
    <w:unhideWhenUsed/>
    <w:rsid w:val="005056EF"/>
    <w:pPr>
      <w:numPr>
        <w:numId w:val="14"/>
      </w:numPr>
      <w:contextualSpacing/>
    </w:pPr>
  </w:style>
  <w:style w:type="paragraph" w:styleId="3">
    <w:name w:val="List Number 3"/>
    <w:basedOn w:val="a2"/>
    <w:uiPriority w:val="99"/>
    <w:semiHidden/>
    <w:unhideWhenUsed/>
    <w:rsid w:val="005056EF"/>
    <w:pPr>
      <w:numPr>
        <w:numId w:val="15"/>
      </w:numPr>
      <w:contextualSpacing/>
    </w:pPr>
  </w:style>
  <w:style w:type="paragraph" w:styleId="4">
    <w:name w:val="List Number 4"/>
    <w:basedOn w:val="a2"/>
    <w:uiPriority w:val="99"/>
    <w:semiHidden/>
    <w:unhideWhenUsed/>
    <w:rsid w:val="005056EF"/>
    <w:pPr>
      <w:numPr>
        <w:numId w:val="16"/>
      </w:numPr>
      <w:contextualSpacing/>
    </w:pPr>
  </w:style>
  <w:style w:type="paragraph" w:styleId="5">
    <w:name w:val="List Number 5"/>
    <w:basedOn w:val="a2"/>
    <w:uiPriority w:val="99"/>
    <w:semiHidden/>
    <w:unhideWhenUsed/>
    <w:rsid w:val="005056EF"/>
    <w:pPr>
      <w:numPr>
        <w:numId w:val="17"/>
      </w:numPr>
      <w:contextualSpacing/>
    </w:pPr>
  </w:style>
  <w:style w:type="paragraph" w:styleId="a0">
    <w:name w:val="List Bullet"/>
    <w:basedOn w:val="a2"/>
    <w:uiPriority w:val="99"/>
    <w:semiHidden/>
    <w:unhideWhenUsed/>
    <w:rsid w:val="005056EF"/>
    <w:pPr>
      <w:numPr>
        <w:numId w:val="8"/>
      </w:numPr>
      <w:contextualSpacing/>
    </w:pPr>
  </w:style>
  <w:style w:type="paragraph" w:styleId="20">
    <w:name w:val="List Bullet 2"/>
    <w:basedOn w:val="a2"/>
    <w:uiPriority w:val="99"/>
    <w:semiHidden/>
    <w:unhideWhenUsed/>
    <w:rsid w:val="005056EF"/>
    <w:pPr>
      <w:numPr>
        <w:numId w:val="9"/>
      </w:numPr>
      <w:contextualSpacing/>
    </w:pPr>
  </w:style>
  <w:style w:type="paragraph" w:styleId="30">
    <w:name w:val="List Bullet 3"/>
    <w:basedOn w:val="a2"/>
    <w:uiPriority w:val="99"/>
    <w:semiHidden/>
    <w:unhideWhenUsed/>
    <w:rsid w:val="005056EF"/>
    <w:pPr>
      <w:numPr>
        <w:numId w:val="10"/>
      </w:numPr>
      <w:contextualSpacing/>
    </w:pPr>
  </w:style>
  <w:style w:type="paragraph" w:styleId="40">
    <w:name w:val="List Bullet 4"/>
    <w:basedOn w:val="a2"/>
    <w:uiPriority w:val="99"/>
    <w:semiHidden/>
    <w:unhideWhenUsed/>
    <w:rsid w:val="005056EF"/>
    <w:pPr>
      <w:numPr>
        <w:numId w:val="11"/>
      </w:numPr>
      <w:contextualSpacing/>
    </w:pPr>
  </w:style>
  <w:style w:type="paragraph" w:styleId="50">
    <w:name w:val="List Bullet 5"/>
    <w:basedOn w:val="a2"/>
    <w:uiPriority w:val="99"/>
    <w:semiHidden/>
    <w:unhideWhenUsed/>
    <w:rsid w:val="005056EF"/>
    <w:pPr>
      <w:numPr>
        <w:numId w:val="12"/>
      </w:numPr>
      <w:contextualSpacing/>
    </w:pPr>
  </w:style>
  <w:style w:type="table" w:styleId="17">
    <w:name w:val="Table Classic 1"/>
    <w:basedOn w:val="a4"/>
    <w:uiPriority w:val="99"/>
    <w:semiHidden/>
    <w:unhideWhenUsed/>
    <w:rsid w:val="005056E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Classic 2"/>
    <w:basedOn w:val="a4"/>
    <w:uiPriority w:val="99"/>
    <w:semiHidden/>
    <w:unhideWhenUsed/>
    <w:rsid w:val="005056E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4"/>
    <w:uiPriority w:val="99"/>
    <w:semiHidden/>
    <w:unhideWhenUsed/>
    <w:rsid w:val="005056E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4"/>
    <w:uiPriority w:val="99"/>
    <w:semiHidden/>
    <w:unhideWhenUsed/>
    <w:rsid w:val="005056E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9">
    <w:name w:val="table of figures"/>
    <w:basedOn w:val="a2"/>
    <w:next w:val="a2"/>
    <w:uiPriority w:val="99"/>
    <w:semiHidden/>
    <w:unhideWhenUsed/>
    <w:rsid w:val="005056EF"/>
  </w:style>
  <w:style w:type="character" w:styleId="affa">
    <w:name w:val="endnote reference"/>
    <w:basedOn w:val="a3"/>
    <w:uiPriority w:val="99"/>
    <w:semiHidden/>
    <w:unhideWhenUsed/>
    <w:rsid w:val="005056EF"/>
    <w:rPr>
      <w:rFonts w:ascii="Tahoma" w:hAnsi="Tahoma" w:cs="Tahoma"/>
      <w:vertAlign w:val="superscript"/>
    </w:rPr>
  </w:style>
  <w:style w:type="paragraph" w:styleId="affb">
    <w:name w:val="table of authorities"/>
    <w:basedOn w:val="a2"/>
    <w:next w:val="a2"/>
    <w:uiPriority w:val="99"/>
    <w:semiHidden/>
    <w:unhideWhenUsed/>
    <w:rsid w:val="005056EF"/>
    <w:pPr>
      <w:ind w:left="220" w:hanging="220"/>
    </w:pPr>
  </w:style>
  <w:style w:type="paragraph" w:styleId="affc">
    <w:name w:val="toa heading"/>
    <w:basedOn w:val="a2"/>
    <w:next w:val="a2"/>
    <w:uiPriority w:val="99"/>
    <w:semiHidden/>
    <w:unhideWhenUsed/>
    <w:rsid w:val="005056EF"/>
    <w:pPr>
      <w:spacing w:before="120"/>
    </w:pPr>
    <w:rPr>
      <w:rFonts w:eastAsiaTheme="majorEastAsia"/>
      <w:b/>
      <w:bCs/>
      <w:sz w:val="24"/>
      <w:szCs w:val="24"/>
    </w:rPr>
  </w:style>
  <w:style w:type="table" w:styleId="affd">
    <w:name w:val="Colorful List"/>
    <w:basedOn w:val="a4"/>
    <w:uiPriority w:val="72"/>
    <w:semiHidden/>
    <w:unhideWhenUsed/>
    <w:rsid w:val="005056EF"/>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
    <w:name w:val="Colorful List Accent 1"/>
    <w:basedOn w:val="a4"/>
    <w:uiPriority w:val="72"/>
    <w:semiHidden/>
    <w:unhideWhenUsed/>
    <w:rsid w:val="005056EF"/>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
    <w:name w:val="Colorful List Accent 2"/>
    <w:basedOn w:val="a4"/>
    <w:uiPriority w:val="72"/>
    <w:semiHidden/>
    <w:unhideWhenUsed/>
    <w:rsid w:val="005056EF"/>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
    <w:name w:val="Colorful List Accent 3"/>
    <w:basedOn w:val="a4"/>
    <w:uiPriority w:val="72"/>
    <w:semiHidden/>
    <w:unhideWhenUsed/>
    <w:rsid w:val="005056EF"/>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
    <w:name w:val="Colorful List Accent 4"/>
    <w:basedOn w:val="a4"/>
    <w:uiPriority w:val="72"/>
    <w:semiHidden/>
    <w:unhideWhenUsed/>
    <w:rsid w:val="005056EF"/>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
    <w:name w:val="Colorful List Accent 5"/>
    <w:basedOn w:val="a4"/>
    <w:uiPriority w:val="72"/>
    <w:semiHidden/>
    <w:unhideWhenUsed/>
    <w:rsid w:val="005056EF"/>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
    <w:name w:val="Colorful List Accent 6"/>
    <w:basedOn w:val="a4"/>
    <w:uiPriority w:val="72"/>
    <w:rsid w:val="005056EF"/>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18">
    <w:name w:val="Table Colorful 1"/>
    <w:basedOn w:val="a4"/>
    <w:uiPriority w:val="99"/>
    <w:semiHidden/>
    <w:unhideWhenUsed/>
    <w:rsid w:val="005056E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a">
    <w:name w:val="Table Colorful 2"/>
    <w:basedOn w:val="a4"/>
    <w:uiPriority w:val="99"/>
    <w:semiHidden/>
    <w:unhideWhenUsed/>
    <w:rsid w:val="005056E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a">
    <w:name w:val="Table Colorful 3"/>
    <w:basedOn w:val="a4"/>
    <w:uiPriority w:val="99"/>
    <w:semiHidden/>
    <w:unhideWhenUsed/>
    <w:rsid w:val="005056E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e">
    <w:name w:val="Colorful Shading"/>
    <w:basedOn w:val="a4"/>
    <w:uiPriority w:val="71"/>
    <w:semiHidden/>
    <w:unhideWhenUsed/>
    <w:rsid w:val="005056EF"/>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0">
    <w:name w:val="Colorful Shading Accent 1"/>
    <w:basedOn w:val="a4"/>
    <w:uiPriority w:val="71"/>
    <w:semiHidden/>
    <w:unhideWhenUsed/>
    <w:rsid w:val="005056EF"/>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0">
    <w:name w:val="Colorful Shading Accent 2"/>
    <w:basedOn w:val="a4"/>
    <w:uiPriority w:val="71"/>
    <w:semiHidden/>
    <w:unhideWhenUsed/>
    <w:rsid w:val="005056EF"/>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0">
    <w:name w:val="Colorful Shading Accent 3"/>
    <w:basedOn w:val="a4"/>
    <w:uiPriority w:val="71"/>
    <w:semiHidden/>
    <w:unhideWhenUsed/>
    <w:rsid w:val="005056EF"/>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0">
    <w:name w:val="Colorful Shading Accent 4"/>
    <w:basedOn w:val="a4"/>
    <w:uiPriority w:val="71"/>
    <w:semiHidden/>
    <w:unhideWhenUsed/>
    <w:rsid w:val="005056EF"/>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4"/>
    <w:uiPriority w:val="71"/>
    <w:semiHidden/>
    <w:unhideWhenUsed/>
    <w:rsid w:val="005056EF"/>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4"/>
    <w:uiPriority w:val="71"/>
    <w:rsid w:val="005056EF"/>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f">
    <w:name w:val="Colorful Grid"/>
    <w:basedOn w:val="a4"/>
    <w:uiPriority w:val="73"/>
    <w:semiHidden/>
    <w:unhideWhenUsed/>
    <w:rsid w:val="005056EF"/>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semiHidden/>
    <w:unhideWhenUsed/>
    <w:rsid w:val="005056EF"/>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1">
    <w:name w:val="Colorful Grid Accent 2"/>
    <w:basedOn w:val="a4"/>
    <w:uiPriority w:val="73"/>
    <w:semiHidden/>
    <w:unhideWhenUsed/>
    <w:rsid w:val="005056EF"/>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1">
    <w:name w:val="Colorful Grid Accent 3"/>
    <w:basedOn w:val="a4"/>
    <w:uiPriority w:val="73"/>
    <w:semiHidden/>
    <w:unhideWhenUsed/>
    <w:rsid w:val="005056EF"/>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1">
    <w:name w:val="Colorful Grid Accent 4"/>
    <w:basedOn w:val="a4"/>
    <w:uiPriority w:val="73"/>
    <w:semiHidden/>
    <w:unhideWhenUsed/>
    <w:rsid w:val="005056EF"/>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1">
    <w:name w:val="Colorful Grid Accent 5"/>
    <w:basedOn w:val="a4"/>
    <w:uiPriority w:val="73"/>
    <w:semiHidden/>
    <w:unhideWhenUsed/>
    <w:rsid w:val="005056EF"/>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1">
    <w:name w:val="Colorful Grid Accent 6"/>
    <w:basedOn w:val="a4"/>
    <w:uiPriority w:val="73"/>
    <w:rsid w:val="005056EF"/>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fff0">
    <w:name w:val="envelope address"/>
    <w:basedOn w:val="a2"/>
    <w:uiPriority w:val="99"/>
    <w:semiHidden/>
    <w:unhideWhenUsed/>
    <w:rsid w:val="005056EF"/>
    <w:pPr>
      <w:framePr w:w="7920" w:h="1980" w:hRule="exact" w:hSpace="180" w:wrap="auto" w:hAnchor="page" w:xAlign="center" w:yAlign="bottom"/>
      <w:ind w:left="2880"/>
    </w:pPr>
    <w:rPr>
      <w:rFonts w:eastAsiaTheme="majorEastAsia"/>
      <w:sz w:val="24"/>
      <w:szCs w:val="24"/>
    </w:rPr>
  </w:style>
  <w:style w:type="numbering" w:styleId="a1">
    <w:name w:val="Outline List 3"/>
    <w:basedOn w:val="a5"/>
    <w:uiPriority w:val="99"/>
    <w:semiHidden/>
    <w:unhideWhenUsed/>
    <w:rsid w:val="005056EF"/>
    <w:pPr>
      <w:numPr>
        <w:numId w:val="26"/>
      </w:numPr>
    </w:pPr>
  </w:style>
  <w:style w:type="table" w:styleId="19">
    <w:name w:val="Plain Table 1"/>
    <w:basedOn w:val="a4"/>
    <w:uiPriority w:val="41"/>
    <w:rsid w:val="005056E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b">
    <w:name w:val="Plain Table 2"/>
    <w:basedOn w:val="a4"/>
    <w:uiPriority w:val="42"/>
    <w:rsid w:val="005056E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b">
    <w:name w:val="Plain Table 3"/>
    <w:basedOn w:val="a4"/>
    <w:uiPriority w:val="43"/>
    <w:rsid w:val="005056E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7">
    <w:name w:val="Plain Table 4"/>
    <w:basedOn w:val="a4"/>
    <w:uiPriority w:val="44"/>
    <w:rsid w:val="005056E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6">
    <w:name w:val="Plain Table 5"/>
    <w:basedOn w:val="a4"/>
    <w:uiPriority w:val="45"/>
    <w:rsid w:val="005056E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1">
    <w:name w:val="No Spacing"/>
    <w:uiPriority w:val="1"/>
    <w:qFormat/>
    <w:rsid w:val="005056EF"/>
    <w:rPr>
      <w:rFonts w:ascii="Tahoma" w:hAnsi="Tahoma" w:cs="Tahoma"/>
    </w:rPr>
  </w:style>
  <w:style w:type="paragraph" w:styleId="afff2">
    <w:name w:val="Date"/>
    <w:basedOn w:val="a2"/>
    <w:next w:val="a2"/>
    <w:link w:val="Chare"/>
    <w:uiPriority w:val="99"/>
    <w:semiHidden/>
    <w:unhideWhenUsed/>
    <w:rsid w:val="005056EF"/>
  </w:style>
  <w:style w:type="character" w:customStyle="1" w:styleId="Chare">
    <w:name w:val="تاريخ Char"/>
    <w:basedOn w:val="a3"/>
    <w:link w:val="afff2"/>
    <w:uiPriority w:val="99"/>
    <w:semiHidden/>
    <w:rsid w:val="005056EF"/>
    <w:rPr>
      <w:rFonts w:ascii="Tahoma" w:hAnsi="Tahoma" w:cs="Tahoma"/>
    </w:rPr>
  </w:style>
  <w:style w:type="paragraph" w:styleId="afff3">
    <w:name w:val="Normal (Web)"/>
    <w:basedOn w:val="a2"/>
    <w:uiPriority w:val="99"/>
    <w:semiHidden/>
    <w:unhideWhenUsed/>
    <w:rsid w:val="005056EF"/>
    <w:rPr>
      <w:sz w:val="24"/>
      <w:szCs w:val="24"/>
    </w:rPr>
  </w:style>
  <w:style w:type="character" w:customStyle="1" w:styleId="1a">
    <w:name w:val="智能超链接1"/>
    <w:basedOn w:val="a3"/>
    <w:uiPriority w:val="99"/>
    <w:semiHidden/>
    <w:unhideWhenUsed/>
    <w:rsid w:val="005056EF"/>
    <w:rPr>
      <w:rFonts w:ascii="Tahoma" w:hAnsi="Tahoma" w:cs="Tahoma"/>
      <w:u w:val="dotted"/>
    </w:rPr>
  </w:style>
  <w:style w:type="character" w:customStyle="1" w:styleId="1b">
    <w:name w:val="未处理的提及1"/>
    <w:basedOn w:val="a3"/>
    <w:uiPriority w:val="99"/>
    <w:semiHidden/>
    <w:unhideWhenUsed/>
    <w:rsid w:val="005056EF"/>
    <w:rPr>
      <w:rFonts w:ascii="Tahoma" w:hAnsi="Tahoma" w:cs="Tahoma"/>
      <w:color w:val="605E5C"/>
      <w:shd w:val="clear" w:color="auto" w:fill="E1DFDD"/>
    </w:rPr>
  </w:style>
  <w:style w:type="paragraph" w:styleId="afff4">
    <w:name w:val="Body Text"/>
    <w:basedOn w:val="a2"/>
    <w:link w:val="Charf"/>
    <w:uiPriority w:val="99"/>
    <w:semiHidden/>
    <w:unhideWhenUsed/>
    <w:rsid w:val="005056EF"/>
    <w:pPr>
      <w:spacing w:after="120"/>
    </w:pPr>
  </w:style>
  <w:style w:type="character" w:customStyle="1" w:styleId="Charf">
    <w:name w:val="نص أساسي Char"/>
    <w:basedOn w:val="a3"/>
    <w:link w:val="afff4"/>
    <w:uiPriority w:val="99"/>
    <w:semiHidden/>
    <w:rsid w:val="005056EF"/>
    <w:rPr>
      <w:rFonts w:ascii="Tahoma" w:hAnsi="Tahoma" w:cs="Tahoma"/>
    </w:rPr>
  </w:style>
  <w:style w:type="paragraph" w:styleId="2c">
    <w:name w:val="Body Text 2"/>
    <w:basedOn w:val="a2"/>
    <w:link w:val="2Char0"/>
    <w:uiPriority w:val="99"/>
    <w:semiHidden/>
    <w:unhideWhenUsed/>
    <w:rsid w:val="005056EF"/>
    <w:pPr>
      <w:spacing w:after="120" w:line="480" w:lineRule="auto"/>
    </w:pPr>
  </w:style>
  <w:style w:type="character" w:customStyle="1" w:styleId="2Char0">
    <w:name w:val="نص أساسي 2 Char"/>
    <w:basedOn w:val="a3"/>
    <w:link w:val="2c"/>
    <w:uiPriority w:val="99"/>
    <w:semiHidden/>
    <w:rsid w:val="005056EF"/>
    <w:rPr>
      <w:rFonts w:ascii="Tahoma" w:hAnsi="Tahoma" w:cs="Tahoma"/>
    </w:rPr>
  </w:style>
  <w:style w:type="paragraph" w:styleId="afff5">
    <w:name w:val="Body Text Indent"/>
    <w:basedOn w:val="a2"/>
    <w:link w:val="Charf0"/>
    <w:uiPriority w:val="99"/>
    <w:semiHidden/>
    <w:unhideWhenUsed/>
    <w:rsid w:val="005056EF"/>
    <w:pPr>
      <w:spacing w:after="120"/>
      <w:ind w:left="360"/>
    </w:pPr>
  </w:style>
  <w:style w:type="character" w:customStyle="1" w:styleId="Charf0">
    <w:name w:val="نص أساسي بمسافة بادئة Char"/>
    <w:basedOn w:val="a3"/>
    <w:link w:val="afff5"/>
    <w:uiPriority w:val="99"/>
    <w:semiHidden/>
    <w:rsid w:val="005056EF"/>
    <w:rPr>
      <w:rFonts w:ascii="Tahoma" w:hAnsi="Tahoma" w:cs="Tahoma"/>
    </w:rPr>
  </w:style>
  <w:style w:type="paragraph" w:styleId="2d">
    <w:name w:val="Body Text Indent 2"/>
    <w:basedOn w:val="a2"/>
    <w:link w:val="2Char1"/>
    <w:uiPriority w:val="99"/>
    <w:semiHidden/>
    <w:unhideWhenUsed/>
    <w:rsid w:val="005056EF"/>
    <w:pPr>
      <w:spacing w:after="120" w:line="480" w:lineRule="auto"/>
      <w:ind w:left="360"/>
    </w:pPr>
  </w:style>
  <w:style w:type="character" w:customStyle="1" w:styleId="2Char1">
    <w:name w:val="نص أساسي بمسافة بادئة 2 Char"/>
    <w:basedOn w:val="a3"/>
    <w:link w:val="2d"/>
    <w:uiPriority w:val="99"/>
    <w:semiHidden/>
    <w:rsid w:val="005056EF"/>
    <w:rPr>
      <w:rFonts w:ascii="Tahoma" w:hAnsi="Tahoma" w:cs="Tahoma"/>
    </w:rPr>
  </w:style>
  <w:style w:type="paragraph" w:styleId="afff6">
    <w:name w:val="Body Text First Indent"/>
    <w:basedOn w:val="afff4"/>
    <w:link w:val="Charf1"/>
    <w:uiPriority w:val="99"/>
    <w:semiHidden/>
    <w:unhideWhenUsed/>
    <w:rsid w:val="005056EF"/>
    <w:pPr>
      <w:spacing w:after="0"/>
      <w:ind w:firstLine="360"/>
    </w:pPr>
  </w:style>
  <w:style w:type="character" w:customStyle="1" w:styleId="Charf1">
    <w:name w:val="نص أساسي بمسافة بادئة للسطر الأول Char"/>
    <w:basedOn w:val="Charf"/>
    <w:link w:val="afff6"/>
    <w:uiPriority w:val="99"/>
    <w:semiHidden/>
    <w:rsid w:val="005056EF"/>
    <w:rPr>
      <w:rFonts w:ascii="Tahoma" w:hAnsi="Tahoma" w:cs="Tahoma"/>
    </w:rPr>
  </w:style>
  <w:style w:type="paragraph" w:styleId="2e">
    <w:name w:val="Body Text First Indent 2"/>
    <w:basedOn w:val="afff5"/>
    <w:link w:val="2Char2"/>
    <w:uiPriority w:val="99"/>
    <w:semiHidden/>
    <w:unhideWhenUsed/>
    <w:rsid w:val="005056EF"/>
    <w:pPr>
      <w:spacing w:after="0"/>
      <w:ind w:firstLine="360"/>
    </w:pPr>
  </w:style>
  <w:style w:type="character" w:customStyle="1" w:styleId="2Char2">
    <w:name w:val="نص أساسي بمسافة بادئة للسطر الأول 2 Char"/>
    <w:basedOn w:val="Charf0"/>
    <w:link w:val="2e"/>
    <w:uiPriority w:val="99"/>
    <w:semiHidden/>
    <w:rsid w:val="005056EF"/>
    <w:rPr>
      <w:rFonts w:ascii="Tahoma" w:hAnsi="Tahoma" w:cs="Tahoma"/>
    </w:rPr>
  </w:style>
  <w:style w:type="paragraph" w:styleId="afff7">
    <w:name w:val="Normal Indent"/>
    <w:basedOn w:val="a2"/>
    <w:uiPriority w:val="99"/>
    <w:semiHidden/>
    <w:unhideWhenUsed/>
    <w:rsid w:val="005056EF"/>
    <w:pPr>
      <w:ind w:left="720"/>
    </w:pPr>
  </w:style>
  <w:style w:type="paragraph" w:styleId="afff8">
    <w:name w:val="Note Heading"/>
    <w:basedOn w:val="a2"/>
    <w:next w:val="a2"/>
    <w:link w:val="Charf2"/>
    <w:uiPriority w:val="99"/>
    <w:semiHidden/>
    <w:unhideWhenUsed/>
    <w:rsid w:val="005056EF"/>
  </w:style>
  <w:style w:type="character" w:customStyle="1" w:styleId="Charf2">
    <w:name w:val="عنوان ملاحظة Char"/>
    <w:basedOn w:val="a3"/>
    <w:link w:val="afff8"/>
    <w:uiPriority w:val="99"/>
    <w:semiHidden/>
    <w:rsid w:val="005056EF"/>
    <w:rPr>
      <w:rFonts w:ascii="Tahoma" w:hAnsi="Tahoma" w:cs="Tahoma"/>
    </w:rPr>
  </w:style>
  <w:style w:type="table" w:styleId="afff9">
    <w:name w:val="Table Contemporary"/>
    <w:basedOn w:val="a4"/>
    <w:uiPriority w:val="99"/>
    <w:semiHidden/>
    <w:unhideWhenUsed/>
    <w:rsid w:val="005056E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a">
    <w:name w:val="Light List"/>
    <w:basedOn w:val="a4"/>
    <w:uiPriority w:val="61"/>
    <w:semiHidden/>
    <w:unhideWhenUsed/>
    <w:rsid w:val="005056E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4"/>
    <w:uiPriority w:val="61"/>
    <w:semiHidden/>
    <w:unhideWhenUsed/>
    <w:rsid w:val="005056EF"/>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2">
    <w:name w:val="Light List Accent 2"/>
    <w:basedOn w:val="a4"/>
    <w:uiPriority w:val="61"/>
    <w:semiHidden/>
    <w:unhideWhenUsed/>
    <w:rsid w:val="005056EF"/>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2">
    <w:name w:val="Light List Accent 3"/>
    <w:basedOn w:val="a4"/>
    <w:uiPriority w:val="61"/>
    <w:semiHidden/>
    <w:unhideWhenUsed/>
    <w:rsid w:val="005056EF"/>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2">
    <w:name w:val="Light List Accent 4"/>
    <w:basedOn w:val="a4"/>
    <w:uiPriority w:val="61"/>
    <w:semiHidden/>
    <w:unhideWhenUsed/>
    <w:rsid w:val="005056EF"/>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2">
    <w:name w:val="Light List Accent 5"/>
    <w:basedOn w:val="a4"/>
    <w:uiPriority w:val="61"/>
    <w:semiHidden/>
    <w:unhideWhenUsed/>
    <w:rsid w:val="005056EF"/>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2">
    <w:name w:val="Light List Accent 6"/>
    <w:basedOn w:val="a4"/>
    <w:uiPriority w:val="61"/>
    <w:semiHidden/>
    <w:unhideWhenUsed/>
    <w:rsid w:val="005056EF"/>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b">
    <w:name w:val="Light Shading"/>
    <w:basedOn w:val="a4"/>
    <w:uiPriority w:val="60"/>
    <w:semiHidden/>
    <w:unhideWhenUsed/>
    <w:rsid w:val="005056E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3">
    <w:name w:val="Light Shading Accent 1"/>
    <w:basedOn w:val="a4"/>
    <w:uiPriority w:val="60"/>
    <w:semiHidden/>
    <w:unhideWhenUsed/>
    <w:rsid w:val="005056EF"/>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3">
    <w:name w:val="Light Shading Accent 2"/>
    <w:basedOn w:val="a4"/>
    <w:uiPriority w:val="60"/>
    <w:semiHidden/>
    <w:unhideWhenUsed/>
    <w:rsid w:val="005056EF"/>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3">
    <w:name w:val="Light Shading Accent 3"/>
    <w:basedOn w:val="a4"/>
    <w:uiPriority w:val="60"/>
    <w:semiHidden/>
    <w:unhideWhenUsed/>
    <w:rsid w:val="005056EF"/>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3">
    <w:name w:val="Light Shading Accent 4"/>
    <w:basedOn w:val="a4"/>
    <w:uiPriority w:val="60"/>
    <w:semiHidden/>
    <w:unhideWhenUsed/>
    <w:rsid w:val="005056EF"/>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3">
    <w:name w:val="Light Shading Accent 5"/>
    <w:basedOn w:val="a4"/>
    <w:uiPriority w:val="60"/>
    <w:semiHidden/>
    <w:unhideWhenUsed/>
    <w:rsid w:val="005056EF"/>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3">
    <w:name w:val="Light Shading Accent 6"/>
    <w:basedOn w:val="a4"/>
    <w:uiPriority w:val="60"/>
    <w:semiHidden/>
    <w:unhideWhenUsed/>
    <w:rsid w:val="005056EF"/>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fc">
    <w:name w:val="Light Grid"/>
    <w:basedOn w:val="a4"/>
    <w:uiPriority w:val="62"/>
    <w:semiHidden/>
    <w:unhideWhenUsed/>
    <w:rsid w:val="005056E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4">
    <w:name w:val="Light Grid Accent 1"/>
    <w:basedOn w:val="a4"/>
    <w:uiPriority w:val="62"/>
    <w:rsid w:val="005056EF"/>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4">
    <w:name w:val="Light Grid Accent 2"/>
    <w:basedOn w:val="a4"/>
    <w:uiPriority w:val="62"/>
    <w:semiHidden/>
    <w:unhideWhenUsed/>
    <w:rsid w:val="005056EF"/>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4">
    <w:name w:val="Light Grid Accent 3"/>
    <w:basedOn w:val="a4"/>
    <w:uiPriority w:val="62"/>
    <w:semiHidden/>
    <w:unhideWhenUsed/>
    <w:rsid w:val="005056EF"/>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4">
    <w:name w:val="Light Grid Accent 4"/>
    <w:basedOn w:val="a4"/>
    <w:uiPriority w:val="62"/>
    <w:semiHidden/>
    <w:unhideWhenUsed/>
    <w:rsid w:val="005056EF"/>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4">
    <w:name w:val="Light Grid Accent 5"/>
    <w:basedOn w:val="a4"/>
    <w:uiPriority w:val="62"/>
    <w:semiHidden/>
    <w:unhideWhenUsed/>
    <w:rsid w:val="005056EF"/>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4">
    <w:name w:val="Light Grid Accent 6"/>
    <w:basedOn w:val="a4"/>
    <w:uiPriority w:val="62"/>
    <w:semiHidden/>
    <w:unhideWhenUsed/>
    <w:rsid w:val="005056EF"/>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afffd">
    <w:name w:val="Dark List"/>
    <w:basedOn w:val="a4"/>
    <w:uiPriority w:val="70"/>
    <w:semiHidden/>
    <w:unhideWhenUsed/>
    <w:rsid w:val="005056EF"/>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5">
    <w:name w:val="Dark List Accent 1"/>
    <w:basedOn w:val="a4"/>
    <w:uiPriority w:val="70"/>
    <w:semiHidden/>
    <w:unhideWhenUsed/>
    <w:rsid w:val="005056EF"/>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5">
    <w:name w:val="Dark List Accent 2"/>
    <w:basedOn w:val="a4"/>
    <w:uiPriority w:val="70"/>
    <w:semiHidden/>
    <w:unhideWhenUsed/>
    <w:rsid w:val="005056EF"/>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5">
    <w:name w:val="Dark List Accent 3"/>
    <w:basedOn w:val="a4"/>
    <w:uiPriority w:val="70"/>
    <w:semiHidden/>
    <w:unhideWhenUsed/>
    <w:rsid w:val="005056EF"/>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5">
    <w:name w:val="Dark List Accent 4"/>
    <w:basedOn w:val="a4"/>
    <w:uiPriority w:val="70"/>
    <w:semiHidden/>
    <w:unhideWhenUsed/>
    <w:rsid w:val="005056EF"/>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5">
    <w:name w:val="Dark List Accent 5"/>
    <w:basedOn w:val="a4"/>
    <w:uiPriority w:val="70"/>
    <w:semiHidden/>
    <w:unhideWhenUsed/>
    <w:rsid w:val="005056EF"/>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5">
    <w:name w:val="Dark List Accent 6"/>
    <w:basedOn w:val="a4"/>
    <w:uiPriority w:val="70"/>
    <w:rsid w:val="005056EF"/>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1c">
    <w:name w:val="List Table 1 Light"/>
    <w:basedOn w:val="a4"/>
    <w:uiPriority w:val="46"/>
    <w:rsid w:val="005056EF"/>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2">
    <w:name w:val="List Table 1 Light Accent 1"/>
    <w:basedOn w:val="a4"/>
    <w:uiPriority w:val="46"/>
    <w:rsid w:val="005056EF"/>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1-22">
    <w:name w:val="List Table 1 Light Accent 2"/>
    <w:basedOn w:val="a4"/>
    <w:uiPriority w:val="46"/>
    <w:rsid w:val="005056EF"/>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1-32">
    <w:name w:val="List Table 1 Light Accent 3"/>
    <w:basedOn w:val="a4"/>
    <w:uiPriority w:val="46"/>
    <w:rsid w:val="005056EF"/>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42">
    <w:name w:val="List Table 1 Light Accent 4"/>
    <w:basedOn w:val="a4"/>
    <w:uiPriority w:val="46"/>
    <w:rsid w:val="005056EF"/>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1-52">
    <w:name w:val="List Table 1 Light Accent 5"/>
    <w:basedOn w:val="a4"/>
    <w:uiPriority w:val="46"/>
    <w:rsid w:val="005056EF"/>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1-62">
    <w:name w:val="List Table 1 Light Accent 6"/>
    <w:basedOn w:val="a4"/>
    <w:uiPriority w:val="46"/>
    <w:rsid w:val="005056EF"/>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f">
    <w:name w:val="List Table 2"/>
    <w:basedOn w:val="a4"/>
    <w:uiPriority w:val="47"/>
    <w:rsid w:val="005056EF"/>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2">
    <w:name w:val="List Table 2 Accent 1"/>
    <w:basedOn w:val="a4"/>
    <w:uiPriority w:val="47"/>
    <w:rsid w:val="005056EF"/>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2">
    <w:name w:val="List Table 2 Accent 2"/>
    <w:basedOn w:val="a4"/>
    <w:uiPriority w:val="47"/>
    <w:rsid w:val="005056EF"/>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2">
    <w:name w:val="List Table 2 Accent 3"/>
    <w:basedOn w:val="a4"/>
    <w:uiPriority w:val="47"/>
    <w:rsid w:val="005056EF"/>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2">
    <w:name w:val="List Table 2 Accent 4"/>
    <w:basedOn w:val="a4"/>
    <w:uiPriority w:val="47"/>
    <w:rsid w:val="005056EF"/>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2">
    <w:name w:val="List Table 2 Accent 5"/>
    <w:basedOn w:val="a4"/>
    <w:uiPriority w:val="47"/>
    <w:rsid w:val="005056EF"/>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2">
    <w:name w:val="List Table 2 Accent 6"/>
    <w:basedOn w:val="a4"/>
    <w:uiPriority w:val="47"/>
    <w:rsid w:val="005056EF"/>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c">
    <w:name w:val="List Table 3"/>
    <w:basedOn w:val="a4"/>
    <w:uiPriority w:val="48"/>
    <w:rsid w:val="005056EF"/>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5056EF"/>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3-20">
    <w:name w:val="List Table 3 Accent 2"/>
    <w:basedOn w:val="a4"/>
    <w:uiPriority w:val="48"/>
    <w:rsid w:val="005056EF"/>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0">
    <w:name w:val="List Table 3 Accent 3"/>
    <w:basedOn w:val="a4"/>
    <w:uiPriority w:val="48"/>
    <w:rsid w:val="005056EF"/>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0">
    <w:name w:val="List Table 3 Accent 4"/>
    <w:basedOn w:val="a4"/>
    <w:uiPriority w:val="48"/>
    <w:rsid w:val="005056EF"/>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0">
    <w:name w:val="List Table 3 Accent 5"/>
    <w:basedOn w:val="a4"/>
    <w:uiPriority w:val="48"/>
    <w:rsid w:val="005056EF"/>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3-60">
    <w:name w:val="List Table 3 Accent 6"/>
    <w:basedOn w:val="a4"/>
    <w:uiPriority w:val="48"/>
    <w:rsid w:val="005056EF"/>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8">
    <w:name w:val="List Table 4"/>
    <w:basedOn w:val="a4"/>
    <w:uiPriority w:val="49"/>
    <w:rsid w:val="005056E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4"/>
    <w:uiPriority w:val="49"/>
    <w:rsid w:val="005056EF"/>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
    <w:name w:val="List Table 4 Accent 2"/>
    <w:basedOn w:val="a4"/>
    <w:uiPriority w:val="49"/>
    <w:rsid w:val="005056EF"/>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
    <w:name w:val="List Table 4 Accent 3"/>
    <w:basedOn w:val="a4"/>
    <w:uiPriority w:val="49"/>
    <w:rsid w:val="005056EF"/>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
    <w:name w:val="List Table 4 Accent 4"/>
    <w:basedOn w:val="a4"/>
    <w:uiPriority w:val="49"/>
    <w:rsid w:val="005056EF"/>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
    <w:name w:val="List Table 4 Accent 5"/>
    <w:basedOn w:val="a4"/>
    <w:uiPriority w:val="49"/>
    <w:rsid w:val="005056EF"/>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
    <w:name w:val="List Table 4 Accent 6"/>
    <w:basedOn w:val="a4"/>
    <w:uiPriority w:val="49"/>
    <w:rsid w:val="005056EF"/>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7">
    <w:name w:val="List Table 5 Dark"/>
    <w:basedOn w:val="a4"/>
    <w:uiPriority w:val="50"/>
    <w:rsid w:val="005056EF"/>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4"/>
    <w:uiPriority w:val="50"/>
    <w:rsid w:val="005056EF"/>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4"/>
    <w:uiPriority w:val="50"/>
    <w:rsid w:val="005056EF"/>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4"/>
    <w:uiPriority w:val="50"/>
    <w:rsid w:val="005056EF"/>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4"/>
    <w:uiPriority w:val="50"/>
    <w:rsid w:val="005056EF"/>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4"/>
    <w:uiPriority w:val="50"/>
    <w:rsid w:val="005056EF"/>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4"/>
    <w:uiPriority w:val="50"/>
    <w:rsid w:val="005056EF"/>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2">
    <w:name w:val="List Table 6 Colorful"/>
    <w:basedOn w:val="a4"/>
    <w:uiPriority w:val="51"/>
    <w:rsid w:val="005056EF"/>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4"/>
    <w:uiPriority w:val="51"/>
    <w:rsid w:val="005056EF"/>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
    <w:name w:val="List Table 6 Colorful Accent 2"/>
    <w:basedOn w:val="a4"/>
    <w:uiPriority w:val="51"/>
    <w:rsid w:val="005056EF"/>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
    <w:name w:val="List Table 6 Colorful Accent 3"/>
    <w:basedOn w:val="a4"/>
    <w:uiPriority w:val="51"/>
    <w:rsid w:val="005056EF"/>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
    <w:name w:val="List Table 6 Colorful Accent 4"/>
    <w:basedOn w:val="a4"/>
    <w:uiPriority w:val="51"/>
    <w:rsid w:val="005056EF"/>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
    <w:name w:val="List Table 6 Colorful Accent 5"/>
    <w:basedOn w:val="a4"/>
    <w:uiPriority w:val="51"/>
    <w:rsid w:val="005056EF"/>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
    <w:name w:val="List Table 6 Colorful Accent 6"/>
    <w:basedOn w:val="a4"/>
    <w:uiPriority w:val="51"/>
    <w:rsid w:val="005056EF"/>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2">
    <w:name w:val="List Table 7 Colorful"/>
    <w:basedOn w:val="a4"/>
    <w:uiPriority w:val="52"/>
    <w:rsid w:val="005056EF"/>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4"/>
    <w:uiPriority w:val="52"/>
    <w:rsid w:val="005056EF"/>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4"/>
    <w:uiPriority w:val="52"/>
    <w:rsid w:val="005056EF"/>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4"/>
    <w:uiPriority w:val="52"/>
    <w:rsid w:val="005056EF"/>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4"/>
    <w:uiPriority w:val="52"/>
    <w:rsid w:val="005056EF"/>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4"/>
    <w:uiPriority w:val="52"/>
    <w:rsid w:val="005056EF"/>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4"/>
    <w:uiPriority w:val="52"/>
    <w:rsid w:val="005056EF"/>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e">
    <w:name w:val="E-mail Signature"/>
    <w:basedOn w:val="a2"/>
    <w:link w:val="Charf3"/>
    <w:uiPriority w:val="99"/>
    <w:semiHidden/>
    <w:unhideWhenUsed/>
    <w:rsid w:val="005056EF"/>
  </w:style>
  <w:style w:type="character" w:customStyle="1" w:styleId="Charf3">
    <w:name w:val="توقيع البريد الإلكتروني Char"/>
    <w:basedOn w:val="a3"/>
    <w:link w:val="afffe"/>
    <w:uiPriority w:val="99"/>
    <w:semiHidden/>
    <w:rsid w:val="005056EF"/>
    <w:rPr>
      <w:rFonts w:ascii="Tahoma" w:hAnsi="Tahoma" w:cs="Tahoma"/>
    </w:rPr>
  </w:style>
  <w:style w:type="paragraph" w:styleId="affff">
    <w:name w:val="Salutation"/>
    <w:basedOn w:val="a2"/>
    <w:next w:val="a2"/>
    <w:link w:val="Charf4"/>
    <w:uiPriority w:val="99"/>
    <w:semiHidden/>
    <w:unhideWhenUsed/>
    <w:rsid w:val="005056EF"/>
  </w:style>
  <w:style w:type="character" w:customStyle="1" w:styleId="Charf4">
    <w:name w:val="تحية Char"/>
    <w:basedOn w:val="a3"/>
    <w:link w:val="affff"/>
    <w:uiPriority w:val="99"/>
    <w:semiHidden/>
    <w:rsid w:val="005056EF"/>
    <w:rPr>
      <w:rFonts w:ascii="Tahoma" w:hAnsi="Tahoma" w:cs="Tahoma"/>
    </w:rPr>
  </w:style>
  <w:style w:type="table" w:styleId="1d">
    <w:name w:val="Table Columns 1"/>
    <w:basedOn w:val="a4"/>
    <w:uiPriority w:val="99"/>
    <w:semiHidden/>
    <w:unhideWhenUsed/>
    <w:rsid w:val="005056E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olumns 2"/>
    <w:basedOn w:val="a4"/>
    <w:uiPriority w:val="99"/>
    <w:semiHidden/>
    <w:unhideWhenUsed/>
    <w:rsid w:val="005056E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uiPriority w:val="99"/>
    <w:semiHidden/>
    <w:unhideWhenUsed/>
    <w:rsid w:val="005056E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9">
    <w:name w:val="Table Columns 4"/>
    <w:basedOn w:val="a4"/>
    <w:uiPriority w:val="99"/>
    <w:semiHidden/>
    <w:unhideWhenUsed/>
    <w:rsid w:val="005056E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4"/>
    <w:uiPriority w:val="99"/>
    <w:semiHidden/>
    <w:unhideWhenUsed/>
    <w:rsid w:val="005056E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0">
    <w:name w:val="Signature"/>
    <w:basedOn w:val="a2"/>
    <w:link w:val="Charf5"/>
    <w:uiPriority w:val="99"/>
    <w:semiHidden/>
    <w:unhideWhenUsed/>
    <w:rsid w:val="005056EF"/>
    <w:pPr>
      <w:ind w:left="4320"/>
    </w:pPr>
  </w:style>
  <w:style w:type="character" w:customStyle="1" w:styleId="Charf5">
    <w:name w:val="توقيع Char"/>
    <w:basedOn w:val="a3"/>
    <w:link w:val="affff0"/>
    <w:uiPriority w:val="99"/>
    <w:semiHidden/>
    <w:rsid w:val="005056EF"/>
    <w:rPr>
      <w:rFonts w:ascii="Tahoma" w:hAnsi="Tahoma" w:cs="Tahoma"/>
    </w:rPr>
  </w:style>
  <w:style w:type="table" w:styleId="1e">
    <w:name w:val="Table Simple 1"/>
    <w:basedOn w:val="a4"/>
    <w:uiPriority w:val="99"/>
    <w:semiHidden/>
    <w:unhideWhenUsed/>
    <w:rsid w:val="005056E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4"/>
    <w:uiPriority w:val="99"/>
    <w:semiHidden/>
    <w:unhideWhenUsed/>
    <w:rsid w:val="005056E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4"/>
    <w:uiPriority w:val="99"/>
    <w:semiHidden/>
    <w:unhideWhenUsed/>
    <w:rsid w:val="005056E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
    <w:name w:val="Table Subtle 1"/>
    <w:basedOn w:val="a4"/>
    <w:uiPriority w:val="99"/>
    <w:semiHidden/>
    <w:unhideWhenUsed/>
    <w:rsid w:val="005056E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4"/>
    <w:uiPriority w:val="99"/>
    <w:rsid w:val="005056E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a2"/>
    <w:next w:val="a2"/>
    <w:autoRedefine/>
    <w:uiPriority w:val="99"/>
    <w:semiHidden/>
    <w:unhideWhenUsed/>
    <w:rsid w:val="005056EF"/>
    <w:pPr>
      <w:ind w:left="220" w:hanging="220"/>
    </w:pPr>
  </w:style>
  <w:style w:type="paragraph" w:styleId="Index2">
    <w:name w:val="index 2"/>
    <w:basedOn w:val="a2"/>
    <w:next w:val="a2"/>
    <w:autoRedefine/>
    <w:uiPriority w:val="99"/>
    <w:semiHidden/>
    <w:unhideWhenUsed/>
    <w:rsid w:val="005056EF"/>
    <w:pPr>
      <w:ind w:left="440" w:hanging="220"/>
    </w:pPr>
  </w:style>
  <w:style w:type="paragraph" w:styleId="Index3">
    <w:name w:val="index 3"/>
    <w:basedOn w:val="a2"/>
    <w:next w:val="a2"/>
    <w:autoRedefine/>
    <w:uiPriority w:val="99"/>
    <w:semiHidden/>
    <w:unhideWhenUsed/>
    <w:rsid w:val="005056EF"/>
    <w:pPr>
      <w:ind w:left="660" w:hanging="220"/>
    </w:pPr>
  </w:style>
  <w:style w:type="paragraph" w:styleId="Index4">
    <w:name w:val="index 4"/>
    <w:basedOn w:val="a2"/>
    <w:next w:val="a2"/>
    <w:autoRedefine/>
    <w:uiPriority w:val="99"/>
    <w:semiHidden/>
    <w:unhideWhenUsed/>
    <w:rsid w:val="005056EF"/>
    <w:pPr>
      <w:ind w:left="880" w:hanging="220"/>
    </w:pPr>
  </w:style>
  <w:style w:type="paragraph" w:styleId="Index5">
    <w:name w:val="index 5"/>
    <w:basedOn w:val="a2"/>
    <w:next w:val="a2"/>
    <w:autoRedefine/>
    <w:uiPriority w:val="99"/>
    <w:semiHidden/>
    <w:unhideWhenUsed/>
    <w:rsid w:val="005056EF"/>
    <w:pPr>
      <w:ind w:left="1100" w:hanging="220"/>
    </w:pPr>
  </w:style>
  <w:style w:type="paragraph" w:styleId="Index6">
    <w:name w:val="index 6"/>
    <w:basedOn w:val="a2"/>
    <w:next w:val="a2"/>
    <w:autoRedefine/>
    <w:uiPriority w:val="99"/>
    <w:semiHidden/>
    <w:unhideWhenUsed/>
    <w:rsid w:val="005056EF"/>
    <w:pPr>
      <w:ind w:left="1320" w:hanging="220"/>
    </w:pPr>
  </w:style>
  <w:style w:type="paragraph" w:styleId="Index7">
    <w:name w:val="index 7"/>
    <w:basedOn w:val="a2"/>
    <w:next w:val="a2"/>
    <w:autoRedefine/>
    <w:uiPriority w:val="99"/>
    <w:semiHidden/>
    <w:unhideWhenUsed/>
    <w:rsid w:val="005056EF"/>
    <w:pPr>
      <w:ind w:left="1540" w:hanging="220"/>
    </w:pPr>
  </w:style>
  <w:style w:type="paragraph" w:styleId="Index8">
    <w:name w:val="index 8"/>
    <w:basedOn w:val="a2"/>
    <w:next w:val="a2"/>
    <w:autoRedefine/>
    <w:uiPriority w:val="99"/>
    <w:semiHidden/>
    <w:unhideWhenUsed/>
    <w:rsid w:val="005056EF"/>
    <w:pPr>
      <w:ind w:left="1760" w:hanging="220"/>
    </w:pPr>
  </w:style>
  <w:style w:type="paragraph" w:styleId="Index9">
    <w:name w:val="index 9"/>
    <w:basedOn w:val="a2"/>
    <w:next w:val="a2"/>
    <w:autoRedefine/>
    <w:uiPriority w:val="99"/>
    <w:semiHidden/>
    <w:unhideWhenUsed/>
    <w:rsid w:val="005056EF"/>
    <w:pPr>
      <w:ind w:left="1980" w:hanging="220"/>
    </w:pPr>
  </w:style>
  <w:style w:type="paragraph" w:styleId="affff1">
    <w:name w:val="index heading"/>
    <w:basedOn w:val="a2"/>
    <w:next w:val="Index1"/>
    <w:uiPriority w:val="99"/>
    <w:semiHidden/>
    <w:unhideWhenUsed/>
    <w:rsid w:val="005056EF"/>
    <w:rPr>
      <w:rFonts w:eastAsiaTheme="majorEastAsia"/>
      <w:b/>
      <w:bCs/>
    </w:rPr>
  </w:style>
  <w:style w:type="paragraph" w:styleId="affff2">
    <w:name w:val="Closing"/>
    <w:basedOn w:val="a2"/>
    <w:link w:val="Charf6"/>
    <w:uiPriority w:val="99"/>
    <w:semiHidden/>
    <w:unhideWhenUsed/>
    <w:rsid w:val="005056EF"/>
    <w:pPr>
      <w:ind w:left="4320"/>
    </w:pPr>
  </w:style>
  <w:style w:type="character" w:customStyle="1" w:styleId="Charf6">
    <w:name w:val="خاتمة Char"/>
    <w:basedOn w:val="a3"/>
    <w:link w:val="affff2"/>
    <w:uiPriority w:val="99"/>
    <w:semiHidden/>
    <w:rsid w:val="005056EF"/>
    <w:rPr>
      <w:rFonts w:ascii="Tahoma" w:hAnsi="Tahoma" w:cs="Tahoma"/>
    </w:rPr>
  </w:style>
  <w:style w:type="table" w:styleId="affff3">
    <w:name w:val="Table Grid"/>
    <w:basedOn w:val="a4"/>
    <w:uiPriority w:val="39"/>
    <w:rsid w:val="005056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0">
    <w:name w:val="Table Grid 1"/>
    <w:basedOn w:val="a4"/>
    <w:uiPriority w:val="99"/>
    <w:semiHidden/>
    <w:unhideWhenUsed/>
    <w:rsid w:val="005056E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3">
    <w:name w:val="Table Grid 2"/>
    <w:basedOn w:val="a4"/>
    <w:uiPriority w:val="99"/>
    <w:semiHidden/>
    <w:unhideWhenUsed/>
    <w:rsid w:val="005056E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
    <w:name w:val="Table Grid 3"/>
    <w:basedOn w:val="a4"/>
    <w:uiPriority w:val="99"/>
    <w:semiHidden/>
    <w:unhideWhenUsed/>
    <w:rsid w:val="005056E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a">
    <w:name w:val="Table Grid 4"/>
    <w:basedOn w:val="a4"/>
    <w:uiPriority w:val="99"/>
    <w:semiHidden/>
    <w:unhideWhenUsed/>
    <w:rsid w:val="005056E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uiPriority w:val="99"/>
    <w:semiHidden/>
    <w:unhideWhenUsed/>
    <w:rsid w:val="005056E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5056E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uiPriority w:val="99"/>
    <w:semiHidden/>
    <w:unhideWhenUsed/>
    <w:rsid w:val="005056E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uiPriority w:val="99"/>
    <w:semiHidden/>
    <w:unhideWhenUsed/>
    <w:rsid w:val="005056E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4">
    <w:name w:val="Grid Table Light"/>
    <w:basedOn w:val="a4"/>
    <w:uiPriority w:val="40"/>
    <w:rsid w:val="005056E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f1">
    <w:name w:val="Grid Table 1 Light"/>
    <w:basedOn w:val="a4"/>
    <w:uiPriority w:val="46"/>
    <w:rsid w:val="005056E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3">
    <w:name w:val="Grid Table 1 Light Accent 1"/>
    <w:basedOn w:val="a4"/>
    <w:uiPriority w:val="46"/>
    <w:rsid w:val="005056EF"/>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1-23">
    <w:name w:val="Grid Table 1 Light Accent 2"/>
    <w:basedOn w:val="a4"/>
    <w:uiPriority w:val="46"/>
    <w:rsid w:val="005056EF"/>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3">
    <w:name w:val="Grid Table 1 Light Accent 3"/>
    <w:basedOn w:val="a4"/>
    <w:uiPriority w:val="46"/>
    <w:rsid w:val="005056EF"/>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3">
    <w:name w:val="Grid Table 1 Light Accent 4"/>
    <w:basedOn w:val="a4"/>
    <w:uiPriority w:val="46"/>
    <w:rsid w:val="005056EF"/>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1-53">
    <w:name w:val="Grid Table 1 Light Accent 5"/>
    <w:basedOn w:val="a4"/>
    <w:uiPriority w:val="46"/>
    <w:rsid w:val="005056EF"/>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1-63">
    <w:name w:val="Grid Table 1 Light Accent 6"/>
    <w:basedOn w:val="a4"/>
    <w:uiPriority w:val="46"/>
    <w:rsid w:val="005056EF"/>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f4">
    <w:name w:val="Grid Table 2"/>
    <w:basedOn w:val="a4"/>
    <w:uiPriority w:val="47"/>
    <w:rsid w:val="005056E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3">
    <w:name w:val="Grid Table 2 Accent 1"/>
    <w:basedOn w:val="a4"/>
    <w:uiPriority w:val="47"/>
    <w:rsid w:val="005056EF"/>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3">
    <w:name w:val="Grid Table 2 Accent 2"/>
    <w:basedOn w:val="a4"/>
    <w:uiPriority w:val="47"/>
    <w:rsid w:val="005056EF"/>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3">
    <w:name w:val="Grid Table 2 Accent 3"/>
    <w:basedOn w:val="a4"/>
    <w:uiPriority w:val="47"/>
    <w:rsid w:val="005056EF"/>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3">
    <w:name w:val="Grid Table 2 Accent 4"/>
    <w:basedOn w:val="a4"/>
    <w:uiPriority w:val="47"/>
    <w:rsid w:val="005056EF"/>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3">
    <w:name w:val="Grid Table 2 Accent 5"/>
    <w:basedOn w:val="a4"/>
    <w:uiPriority w:val="47"/>
    <w:rsid w:val="005056EF"/>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3">
    <w:name w:val="Grid Table 2 Accent 6"/>
    <w:basedOn w:val="a4"/>
    <w:uiPriority w:val="47"/>
    <w:rsid w:val="005056EF"/>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0">
    <w:name w:val="Grid Table 3"/>
    <w:basedOn w:val="a4"/>
    <w:uiPriority w:val="48"/>
    <w:rsid w:val="005056E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1">
    <w:name w:val="Grid Table 3 Accent 1"/>
    <w:basedOn w:val="a4"/>
    <w:uiPriority w:val="48"/>
    <w:rsid w:val="005056EF"/>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3-21">
    <w:name w:val="Grid Table 3 Accent 2"/>
    <w:basedOn w:val="a4"/>
    <w:uiPriority w:val="48"/>
    <w:rsid w:val="005056EF"/>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1">
    <w:name w:val="Grid Table 3 Accent 3"/>
    <w:basedOn w:val="a4"/>
    <w:uiPriority w:val="48"/>
    <w:rsid w:val="005056EF"/>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1">
    <w:name w:val="Grid Table 3 Accent 4"/>
    <w:basedOn w:val="a4"/>
    <w:uiPriority w:val="48"/>
    <w:rsid w:val="005056EF"/>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1">
    <w:name w:val="Grid Table 3 Accent 5"/>
    <w:basedOn w:val="a4"/>
    <w:uiPriority w:val="48"/>
    <w:rsid w:val="005056EF"/>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3-61">
    <w:name w:val="Grid Table 3 Accent 6"/>
    <w:basedOn w:val="a4"/>
    <w:uiPriority w:val="48"/>
    <w:rsid w:val="005056EF"/>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b">
    <w:name w:val="Grid Table 4"/>
    <w:basedOn w:val="a4"/>
    <w:uiPriority w:val="49"/>
    <w:rsid w:val="005056E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4"/>
    <w:uiPriority w:val="49"/>
    <w:rsid w:val="005056EF"/>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0">
    <w:name w:val="Grid Table 4 Accent 2"/>
    <w:basedOn w:val="a4"/>
    <w:uiPriority w:val="49"/>
    <w:rsid w:val="005056EF"/>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0">
    <w:name w:val="Grid Table 4 Accent 3"/>
    <w:basedOn w:val="a4"/>
    <w:uiPriority w:val="49"/>
    <w:rsid w:val="005056EF"/>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0">
    <w:name w:val="Grid Table 4 Accent 4"/>
    <w:basedOn w:val="a4"/>
    <w:uiPriority w:val="49"/>
    <w:rsid w:val="005056EF"/>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0">
    <w:name w:val="Grid Table 4 Accent 5"/>
    <w:basedOn w:val="a4"/>
    <w:uiPriority w:val="49"/>
    <w:rsid w:val="005056EF"/>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0">
    <w:name w:val="Grid Table 4 Accent 6"/>
    <w:basedOn w:val="a4"/>
    <w:uiPriority w:val="49"/>
    <w:rsid w:val="005056EF"/>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a">
    <w:name w:val="Grid Table 5 Dark"/>
    <w:basedOn w:val="a4"/>
    <w:uiPriority w:val="50"/>
    <w:rsid w:val="005056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4"/>
    <w:uiPriority w:val="50"/>
    <w:rsid w:val="005056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20">
    <w:name w:val="Grid Table 5 Dark Accent 2"/>
    <w:basedOn w:val="a4"/>
    <w:uiPriority w:val="50"/>
    <w:rsid w:val="005056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30">
    <w:name w:val="Grid Table 5 Dark Accent 3"/>
    <w:basedOn w:val="a4"/>
    <w:uiPriority w:val="50"/>
    <w:rsid w:val="005056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5-40">
    <w:name w:val="Grid Table 5 Dark Accent 4"/>
    <w:basedOn w:val="a4"/>
    <w:uiPriority w:val="50"/>
    <w:rsid w:val="005056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50">
    <w:name w:val="Grid Table 5 Dark Accent 5"/>
    <w:basedOn w:val="a4"/>
    <w:uiPriority w:val="50"/>
    <w:rsid w:val="005056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5-60">
    <w:name w:val="Grid Table 5 Dark Accent 6"/>
    <w:basedOn w:val="a4"/>
    <w:uiPriority w:val="50"/>
    <w:rsid w:val="005056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64">
    <w:name w:val="Grid Table 6 Colorful"/>
    <w:basedOn w:val="a4"/>
    <w:uiPriority w:val="51"/>
    <w:rsid w:val="005056E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4"/>
    <w:uiPriority w:val="51"/>
    <w:rsid w:val="005056EF"/>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0">
    <w:name w:val="Grid Table 6 Colorful Accent 2"/>
    <w:basedOn w:val="a4"/>
    <w:uiPriority w:val="51"/>
    <w:rsid w:val="005056EF"/>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0">
    <w:name w:val="Grid Table 6 Colorful Accent 3"/>
    <w:basedOn w:val="a4"/>
    <w:uiPriority w:val="51"/>
    <w:rsid w:val="005056EF"/>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0">
    <w:name w:val="Grid Table 6 Colorful Accent 4"/>
    <w:basedOn w:val="a4"/>
    <w:uiPriority w:val="51"/>
    <w:rsid w:val="005056EF"/>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0">
    <w:name w:val="Grid Table 6 Colorful Accent 5"/>
    <w:basedOn w:val="a4"/>
    <w:uiPriority w:val="51"/>
    <w:rsid w:val="005056EF"/>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0">
    <w:name w:val="Grid Table 6 Colorful Accent 6"/>
    <w:basedOn w:val="a4"/>
    <w:uiPriority w:val="51"/>
    <w:rsid w:val="005056EF"/>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4">
    <w:name w:val="Grid Table 7 Colorful"/>
    <w:basedOn w:val="a4"/>
    <w:uiPriority w:val="52"/>
    <w:rsid w:val="005056E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4"/>
    <w:uiPriority w:val="52"/>
    <w:rsid w:val="005056EF"/>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7-20">
    <w:name w:val="Grid Table 7 Colorful Accent 2"/>
    <w:basedOn w:val="a4"/>
    <w:uiPriority w:val="52"/>
    <w:rsid w:val="005056EF"/>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0">
    <w:name w:val="Grid Table 7 Colorful Accent 3"/>
    <w:basedOn w:val="a4"/>
    <w:uiPriority w:val="52"/>
    <w:rsid w:val="005056EF"/>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0">
    <w:name w:val="Grid Table 7 Colorful Accent 4"/>
    <w:basedOn w:val="a4"/>
    <w:uiPriority w:val="52"/>
    <w:rsid w:val="005056EF"/>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0">
    <w:name w:val="Grid Table 7 Colorful Accent 5"/>
    <w:basedOn w:val="a4"/>
    <w:uiPriority w:val="52"/>
    <w:rsid w:val="005056EF"/>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7-60">
    <w:name w:val="Grid Table 7 Colorful Accent 6"/>
    <w:basedOn w:val="a4"/>
    <w:uiPriority w:val="52"/>
    <w:rsid w:val="005056EF"/>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1f2">
    <w:name w:val="Table Web 1"/>
    <w:basedOn w:val="a4"/>
    <w:uiPriority w:val="99"/>
    <w:semiHidden/>
    <w:unhideWhenUsed/>
    <w:rsid w:val="005056E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5">
    <w:name w:val="Table Web 2"/>
    <w:basedOn w:val="a4"/>
    <w:uiPriority w:val="99"/>
    <w:semiHidden/>
    <w:unhideWhenUsed/>
    <w:rsid w:val="005056E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uiPriority w:val="99"/>
    <w:rsid w:val="005056E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ff5">
    <w:name w:val="footnote reference"/>
    <w:basedOn w:val="a3"/>
    <w:uiPriority w:val="99"/>
    <w:semiHidden/>
    <w:unhideWhenUsed/>
    <w:rsid w:val="005056EF"/>
    <w:rPr>
      <w:rFonts w:ascii="Tahoma" w:hAnsi="Tahoma" w:cs="Tahoma"/>
      <w:vertAlign w:val="superscript"/>
    </w:rPr>
  </w:style>
  <w:style w:type="character" w:styleId="affff6">
    <w:name w:val="line number"/>
    <w:basedOn w:val="a3"/>
    <w:uiPriority w:val="99"/>
    <w:semiHidden/>
    <w:unhideWhenUsed/>
    <w:rsid w:val="005056EF"/>
    <w:rPr>
      <w:rFonts w:ascii="Tahoma" w:hAnsi="Tahoma" w:cs="Tahoma"/>
    </w:rPr>
  </w:style>
  <w:style w:type="table" w:styleId="1f3">
    <w:name w:val="Table 3D effects 1"/>
    <w:basedOn w:val="a4"/>
    <w:uiPriority w:val="99"/>
    <w:semiHidden/>
    <w:unhideWhenUsed/>
    <w:rsid w:val="005056E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6">
    <w:name w:val="Table 3D effects 2"/>
    <w:basedOn w:val="a4"/>
    <w:uiPriority w:val="99"/>
    <w:semiHidden/>
    <w:unhideWhenUsed/>
    <w:rsid w:val="005056E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2">
    <w:name w:val="Table 3D effects 3"/>
    <w:basedOn w:val="a4"/>
    <w:uiPriority w:val="99"/>
    <w:semiHidden/>
    <w:unhideWhenUsed/>
    <w:rsid w:val="005056E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7">
    <w:name w:val="Table Theme"/>
    <w:basedOn w:val="a4"/>
    <w:uiPriority w:val="99"/>
    <w:semiHidden/>
    <w:unhideWhenUsed/>
    <w:rsid w:val="005056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8">
    <w:name w:val="page number"/>
    <w:basedOn w:val="a3"/>
    <w:uiPriority w:val="99"/>
    <w:semiHidden/>
    <w:unhideWhenUsed/>
    <w:rsid w:val="005056EF"/>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awei\AppData\Roaming\Microsoft\Templates\&#1605;&#1587;&#1575;&#1601;&#1577;%20&#1608;&#1575;&#1581;&#1583;&#1577;%20(&#1601;&#1575;&#1585;&#159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مسافة واحدة (فارغ)</Template>
  <TotalTime>0</TotalTime>
  <Pages>4</Pages>
  <Words>529</Words>
  <Characters>3016</Characters>
  <Application>Microsoft Office Word</Application>
  <DocSecurity>0</DocSecurity>
  <Lines>25</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2026-03-25T01:00:00Z</dcterms:created>
  <dcterms:modified xsi:type="dcterms:W3CDTF">2026-03-25T01:43:00Z</dcterms:modified>
</cp:coreProperties>
</file>